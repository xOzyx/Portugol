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A55E2" w14:textId="77777777" w:rsidR="00D1241A" w:rsidRPr="00E14FD8" w:rsidRDefault="00D1241A" w:rsidP="00C91E56">
      <w:pPr>
        <w:jc w:val="center"/>
        <w:rPr>
          <w:rFonts w:ascii="Arial" w:hAnsi="Arial" w:cs="Arial"/>
          <w:b/>
          <w:sz w:val="32"/>
          <w:szCs w:val="32"/>
          <w:lang/>
        </w:rPr>
      </w:pPr>
      <w:r w:rsidRPr="00E14FD8">
        <w:rPr>
          <w:rFonts w:ascii="Arial" w:hAnsi="Arial" w:cs="Arial"/>
          <w:b/>
          <w:sz w:val="32"/>
          <w:szCs w:val="32"/>
          <w:lang/>
        </w:rPr>
        <w:t>Exercícios</w:t>
      </w:r>
      <w:r w:rsidR="006805B8" w:rsidRPr="00E14FD8">
        <w:rPr>
          <w:rFonts w:ascii="Arial" w:hAnsi="Arial" w:cs="Arial"/>
          <w:b/>
          <w:sz w:val="32"/>
          <w:szCs w:val="32"/>
          <w:lang/>
        </w:rPr>
        <w:t xml:space="preserve"> </w:t>
      </w:r>
      <w:r w:rsidR="00C91E56" w:rsidRPr="00E14FD8">
        <w:rPr>
          <w:rFonts w:ascii="Arial" w:hAnsi="Arial" w:cs="Arial"/>
          <w:b/>
          <w:sz w:val="32"/>
          <w:szCs w:val="32"/>
          <w:lang/>
        </w:rPr>
        <w:t>- Decisão</w:t>
      </w:r>
    </w:p>
    <w:p w14:paraId="513DB124" w14:textId="77777777" w:rsidR="00D1241A" w:rsidRPr="00E14FD8" w:rsidRDefault="00D1241A" w:rsidP="00D1241A">
      <w:pPr>
        <w:jc w:val="both"/>
        <w:rPr>
          <w:rFonts w:ascii="Arial" w:hAnsi="Arial" w:cs="Arial"/>
          <w:b/>
          <w:lang/>
        </w:rPr>
      </w:pPr>
    </w:p>
    <w:p w14:paraId="46C19D73" w14:textId="77777777" w:rsidR="00D1241A" w:rsidRDefault="00D1241A" w:rsidP="00D1241A">
      <w:pPr>
        <w:numPr>
          <w:ilvl w:val="0"/>
          <w:numId w:val="5"/>
        </w:numPr>
        <w:jc w:val="both"/>
        <w:rPr>
          <w:rFonts w:ascii="Arial" w:hAnsi="Arial" w:cs="Arial"/>
          <w:lang/>
        </w:rPr>
      </w:pPr>
      <w:r w:rsidRPr="00E14FD8">
        <w:rPr>
          <w:rFonts w:ascii="Arial" w:hAnsi="Arial" w:cs="Arial"/>
          <w:lang/>
        </w:rPr>
        <w:t xml:space="preserve">Desenvolva um </w:t>
      </w:r>
      <w:r w:rsidR="007154E5" w:rsidRPr="00E14FD8">
        <w:rPr>
          <w:rFonts w:ascii="Arial" w:hAnsi="Arial" w:cs="Arial"/>
        </w:rPr>
        <w:t>algoritmo</w:t>
      </w:r>
      <w:r w:rsidRPr="00E14FD8">
        <w:rPr>
          <w:rFonts w:ascii="Arial" w:hAnsi="Arial" w:cs="Arial"/>
          <w:lang/>
        </w:rPr>
        <w:t xml:space="preserve"> que peça um número, e exiba este número somente se ele for maior que 10.</w:t>
      </w:r>
    </w:p>
    <w:p w14:paraId="0CC229C9" w14:textId="77777777" w:rsidR="007353F4" w:rsidRDefault="007353F4" w:rsidP="007353F4">
      <w:pPr>
        <w:jc w:val="both"/>
        <w:rPr>
          <w:rFonts w:ascii="Arial" w:hAnsi="Arial" w:cs="Arial"/>
          <w:lang/>
        </w:rPr>
      </w:pPr>
    </w:p>
    <w:p w14:paraId="0FC9B1CE" w14:textId="77777777" w:rsidR="00CE241C" w:rsidRPr="007353F4" w:rsidRDefault="007353F4" w:rsidP="00CE241C">
      <w:pPr>
        <w:ind w:left="720"/>
        <w:jc w:val="both"/>
        <w:rPr>
          <w:rFonts w:ascii="Arial" w:hAnsi="Arial" w:cs="Arial"/>
          <w:b/>
          <w:bCs/>
          <w:u w:val="single"/>
          <w:lang/>
        </w:rPr>
      </w:pPr>
      <w:r w:rsidRPr="007353F4">
        <w:rPr>
          <w:rFonts w:ascii="Arial" w:hAnsi="Arial" w:cs="Arial"/>
          <w:b/>
          <w:bCs/>
          <w:u w:val="single"/>
          <w:lang/>
        </w:rPr>
        <w:t>Pseudocódigo</w:t>
      </w:r>
    </w:p>
    <w:p w14:paraId="47B6DEA3" w14:textId="77777777" w:rsidR="00F6425C" w:rsidRPr="00F6425C" w:rsidRDefault="00F6425C" w:rsidP="00F6425C">
      <w:pPr>
        <w:ind w:left="720"/>
        <w:jc w:val="both"/>
        <w:rPr>
          <w:rFonts w:ascii="Arial" w:hAnsi="Arial" w:cs="Arial"/>
          <w:lang/>
        </w:rPr>
      </w:pPr>
      <w:r w:rsidRPr="00F6425C">
        <w:rPr>
          <w:rFonts w:ascii="Arial" w:hAnsi="Arial" w:cs="Arial"/>
          <w:lang/>
        </w:rPr>
        <w:t>Algoritmo "Maior que 10"</w:t>
      </w:r>
    </w:p>
    <w:p w14:paraId="4D87F2E6" w14:textId="77777777" w:rsidR="00F6425C" w:rsidRPr="00F6425C" w:rsidRDefault="00F6425C" w:rsidP="00F6425C">
      <w:pPr>
        <w:ind w:left="720"/>
        <w:jc w:val="both"/>
        <w:rPr>
          <w:rFonts w:ascii="Arial" w:hAnsi="Arial" w:cs="Arial"/>
          <w:lang/>
        </w:rPr>
      </w:pPr>
    </w:p>
    <w:p w14:paraId="737E39AB" w14:textId="77777777" w:rsidR="00F6425C" w:rsidRPr="00F6425C" w:rsidRDefault="00F6425C" w:rsidP="00F6425C">
      <w:pPr>
        <w:ind w:left="720"/>
        <w:jc w:val="both"/>
        <w:rPr>
          <w:rFonts w:ascii="Arial" w:hAnsi="Arial" w:cs="Arial"/>
          <w:lang/>
        </w:rPr>
      </w:pPr>
      <w:r w:rsidRPr="00F6425C">
        <w:rPr>
          <w:rFonts w:ascii="Arial" w:hAnsi="Arial" w:cs="Arial"/>
          <w:lang/>
        </w:rPr>
        <w:t>Var</w:t>
      </w:r>
    </w:p>
    <w:p w14:paraId="4C774656" w14:textId="77777777" w:rsidR="00F6425C" w:rsidRDefault="00F6425C" w:rsidP="00F6425C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  <w:lang/>
        </w:rPr>
        <w:t>numero</w:t>
      </w:r>
      <w:r>
        <w:rPr>
          <w:rFonts w:ascii="Arial" w:hAnsi="Arial" w:cs="Arial"/>
        </w:rPr>
        <w:t xml:space="preserve"> : r</w:t>
      </w:r>
      <w:r w:rsidRPr="00E14FD8">
        <w:rPr>
          <w:rFonts w:ascii="Arial" w:hAnsi="Arial" w:cs="Arial"/>
          <w:lang/>
        </w:rPr>
        <w:t>e</w:t>
      </w:r>
      <w:r>
        <w:rPr>
          <w:rFonts w:ascii="Arial" w:hAnsi="Arial" w:cs="Arial"/>
        </w:rPr>
        <w:t>al</w:t>
      </w:r>
    </w:p>
    <w:p w14:paraId="16D23CC4" w14:textId="77777777" w:rsidR="00F6425C" w:rsidRDefault="00F6425C" w:rsidP="00F6425C">
      <w:pPr>
        <w:ind w:left="720"/>
        <w:jc w:val="both"/>
        <w:rPr>
          <w:rFonts w:ascii="Arial" w:hAnsi="Arial" w:cs="Arial"/>
        </w:rPr>
      </w:pPr>
    </w:p>
    <w:p w14:paraId="1A71F7C8" w14:textId="77777777" w:rsidR="00F6425C" w:rsidRPr="00F6425C" w:rsidRDefault="00F6425C" w:rsidP="00F6425C">
      <w:pPr>
        <w:ind w:left="720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Inicio</w:t>
      </w:r>
      <w:proofErr w:type="gramEnd"/>
    </w:p>
    <w:p w14:paraId="213B7F90" w14:textId="77777777" w:rsidR="00F6425C" w:rsidRPr="00F6425C" w:rsidRDefault="00F6425C" w:rsidP="00F6425C">
      <w:pPr>
        <w:ind w:left="720"/>
        <w:jc w:val="both"/>
        <w:rPr>
          <w:rFonts w:ascii="Arial" w:hAnsi="Arial" w:cs="Arial"/>
          <w:lang/>
        </w:rPr>
      </w:pPr>
      <w:r w:rsidRPr="00F6425C">
        <w:rPr>
          <w:rFonts w:ascii="Arial" w:hAnsi="Arial" w:cs="Arial"/>
          <w:lang/>
        </w:rPr>
        <w:tab/>
        <w:t>escreva("Insira um número: ")</w:t>
      </w:r>
    </w:p>
    <w:p w14:paraId="02996ADE" w14:textId="77777777" w:rsidR="00F6425C" w:rsidRPr="00F6425C" w:rsidRDefault="00F6425C" w:rsidP="00F6425C">
      <w:pPr>
        <w:ind w:left="720"/>
        <w:jc w:val="both"/>
        <w:rPr>
          <w:rFonts w:ascii="Arial" w:hAnsi="Arial" w:cs="Arial"/>
          <w:lang/>
        </w:rPr>
      </w:pPr>
      <w:r w:rsidRPr="00F6425C">
        <w:rPr>
          <w:rFonts w:ascii="Arial" w:hAnsi="Arial" w:cs="Arial"/>
          <w:lang/>
        </w:rPr>
        <w:tab/>
        <w:t>leia(numero)</w:t>
      </w:r>
    </w:p>
    <w:p w14:paraId="52A578ED" w14:textId="77777777" w:rsidR="00F6425C" w:rsidRPr="00F6425C" w:rsidRDefault="00F6425C" w:rsidP="00F6425C">
      <w:pPr>
        <w:jc w:val="both"/>
        <w:rPr>
          <w:rFonts w:ascii="Arial" w:hAnsi="Arial" w:cs="Arial"/>
          <w:lang/>
        </w:rPr>
      </w:pPr>
    </w:p>
    <w:p w14:paraId="311CF15F" w14:textId="77777777" w:rsidR="00F6425C" w:rsidRPr="00F6425C" w:rsidRDefault="00F6425C" w:rsidP="00F6425C">
      <w:pPr>
        <w:ind w:left="720"/>
        <w:jc w:val="both"/>
        <w:rPr>
          <w:rFonts w:ascii="Arial" w:hAnsi="Arial" w:cs="Arial"/>
        </w:rPr>
      </w:pPr>
      <w:r w:rsidRPr="00F6425C">
        <w:rPr>
          <w:rFonts w:ascii="Arial" w:hAnsi="Arial" w:cs="Arial"/>
          <w:lang/>
        </w:rPr>
        <w:tab/>
        <w:t>se(numero &gt; 10)</w:t>
      </w:r>
      <w:r>
        <w:rPr>
          <w:rFonts w:ascii="Arial" w:hAnsi="Arial" w:cs="Arial"/>
        </w:rPr>
        <w:t xml:space="preserve"> </w:t>
      </w:r>
      <w:r w:rsidR="00003CC8">
        <w:rPr>
          <w:rFonts w:ascii="Arial" w:hAnsi="Arial" w:cs="Arial"/>
        </w:rPr>
        <w:t>então</w:t>
      </w:r>
    </w:p>
    <w:p w14:paraId="3E6488C0" w14:textId="77777777" w:rsidR="007353F4" w:rsidRDefault="00F6425C" w:rsidP="00F6425C">
      <w:pPr>
        <w:ind w:left="720"/>
        <w:jc w:val="both"/>
        <w:rPr>
          <w:rFonts w:ascii="Arial" w:hAnsi="Arial" w:cs="Arial"/>
          <w:lang/>
        </w:rPr>
      </w:pPr>
      <w:r w:rsidRPr="00F6425C">
        <w:rPr>
          <w:rFonts w:ascii="Arial" w:hAnsi="Arial" w:cs="Arial"/>
          <w:lang/>
        </w:rPr>
        <w:tab/>
      </w:r>
      <w:r>
        <w:rPr>
          <w:rFonts w:ascii="Arial" w:hAnsi="Arial" w:cs="Arial"/>
          <w:lang/>
        </w:rPr>
        <w:tab/>
      </w:r>
      <w:r w:rsidRPr="00F6425C">
        <w:rPr>
          <w:rFonts w:ascii="Arial" w:hAnsi="Arial" w:cs="Arial"/>
          <w:lang/>
        </w:rPr>
        <w:t>escreva("O número " + numero + " é maior que 10!")</w:t>
      </w:r>
    </w:p>
    <w:p w14:paraId="31DF1347" w14:textId="77777777" w:rsidR="00F6425C" w:rsidRDefault="00F6425C" w:rsidP="00F6425C">
      <w:pPr>
        <w:ind w:left="720"/>
        <w:jc w:val="both"/>
        <w:rPr>
          <w:rFonts w:ascii="Arial" w:hAnsi="Arial" w:cs="Arial"/>
          <w:lang/>
        </w:rPr>
      </w:pPr>
      <w:r>
        <w:rPr>
          <w:rFonts w:ascii="Arial" w:hAnsi="Arial" w:cs="Arial"/>
        </w:rPr>
        <w:tab/>
        <w:t>fim_s</w:t>
      </w:r>
      <w:r w:rsidRPr="00E14FD8">
        <w:rPr>
          <w:rFonts w:ascii="Arial" w:hAnsi="Arial" w:cs="Arial"/>
          <w:lang/>
        </w:rPr>
        <w:t>e</w:t>
      </w:r>
    </w:p>
    <w:p w14:paraId="55F3695A" w14:textId="77777777" w:rsidR="00F6425C" w:rsidRDefault="00F6425C" w:rsidP="00F6425C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Fim_Algoritmo</w:t>
      </w:r>
    </w:p>
    <w:p w14:paraId="761D845F" w14:textId="77777777" w:rsidR="00003CC8" w:rsidRDefault="00003CC8" w:rsidP="00F6425C">
      <w:pPr>
        <w:ind w:left="720"/>
        <w:jc w:val="both"/>
        <w:rPr>
          <w:rFonts w:ascii="Arial" w:hAnsi="Arial" w:cs="Arial"/>
        </w:rPr>
      </w:pPr>
    </w:p>
    <w:p w14:paraId="656C392E" w14:textId="77777777" w:rsidR="00003CC8" w:rsidRDefault="00003CC8" w:rsidP="00F6425C">
      <w:pPr>
        <w:ind w:left="720"/>
        <w:jc w:val="both"/>
        <w:rPr>
          <w:rFonts w:ascii="Arial" w:hAnsi="Arial" w:cs="Arial"/>
          <w:b/>
          <w:bCs/>
          <w:u w:val="single"/>
        </w:rPr>
      </w:pPr>
      <w:r w:rsidRPr="00003CC8">
        <w:rPr>
          <w:rFonts w:ascii="Arial" w:hAnsi="Arial" w:cs="Arial"/>
          <w:b/>
          <w:bCs/>
          <w:u w:val="single"/>
        </w:rPr>
        <w:t>Fluxograma</w:t>
      </w:r>
    </w:p>
    <w:p w14:paraId="03DA7F8B" w14:textId="77777777" w:rsidR="00215AEE" w:rsidRDefault="00215AEE" w:rsidP="00F6425C">
      <w:pPr>
        <w:ind w:left="720"/>
        <w:jc w:val="both"/>
        <w:rPr>
          <w:rFonts w:ascii="Arial" w:hAnsi="Arial" w:cs="Arial"/>
          <w:b/>
          <w:bCs/>
          <w:u w:val="single"/>
        </w:rPr>
      </w:pPr>
    </w:p>
    <w:p w14:paraId="705BA533" w14:textId="212A6E61" w:rsidR="007353F4" w:rsidRPr="00A16892" w:rsidRDefault="00215AEE" w:rsidP="00A16892">
      <w:pPr>
        <w:ind w:left="1428"/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noProof/>
          <w:u w:val="single"/>
        </w:rPr>
        <w:t xml:space="preserve"> </w:t>
      </w:r>
      <w:r w:rsidR="00124CF3" w:rsidRPr="00A16892">
        <w:rPr>
          <w:rStyle w:val="nfase"/>
          <w:i w:val="0"/>
          <w:iCs w:val="0"/>
          <w:noProof/>
        </w:rPr>
        <w:drawing>
          <wp:inline distT="0" distB="0" distL="0" distR="0" wp14:anchorId="083F64CA" wp14:editId="698A1527">
            <wp:extent cx="3600450" cy="497709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069" cy="498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D8E17" w14:textId="77777777" w:rsidR="00D1241A" w:rsidRDefault="00D1241A" w:rsidP="00D1241A">
      <w:pPr>
        <w:numPr>
          <w:ilvl w:val="0"/>
          <w:numId w:val="5"/>
        </w:numPr>
        <w:jc w:val="both"/>
        <w:rPr>
          <w:rFonts w:ascii="Arial" w:hAnsi="Arial" w:cs="Arial"/>
          <w:lang/>
        </w:rPr>
      </w:pPr>
      <w:r w:rsidRPr="00E14FD8">
        <w:rPr>
          <w:rFonts w:ascii="Arial" w:hAnsi="Arial" w:cs="Arial"/>
          <w:lang/>
        </w:rPr>
        <w:lastRenderedPageBreak/>
        <w:t xml:space="preserve"> Desenvolva </w:t>
      </w:r>
      <w:r w:rsidR="007154E5" w:rsidRPr="00E14FD8">
        <w:rPr>
          <w:rFonts w:ascii="Arial" w:hAnsi="Arial" w:cs="Arial"/>
          <w:lang/>
        </w:rPr>
        <w:t xml:space="preserve">um </w:t>
      </w:r>
      <w:r w:rsidR="007154E5" w:rsidRPr="00E14FD8">
        <w:rPr>
          <w:rFonts w:ascii="Arial" w:hAnsi="Arial" w:cs="Arial"/>
        </w:rPr>
        <w:t>algoritmo</w:t>
      </w:r>
      <w:r w:rsidR="007154E5" w:rsidRPr="00E14FD8">
        <w:rPr>
          <w:rFonts w:ascii="Arial" w:hAnsi="Arial" w:cs="Arial"/>
          <w:lang/>
        </w:rPr>
        <w:t xml:space="preserve"> </w:t>
      </w:r>
      <w:r w:rsidRPr="00E14FD8">
        <w:rPr>
          <w:rFonts w:ascii="Arial" w:hAnsi="Arial" w:cs="Arial"/>
          <w:lang/>
        </w:rPr>
        <w:t>que peça 2 números quaisquer, e mostre qual é o maior.</w:t>
      </w:r>
    </w:p>
    <w:p w14:paraId="7CA0C5DE" w14:textId="77777777" w:rsidR="00003CC8" w:rsidRDefault="00003CC8" w:rsidP="00003CC8">
      <w:pPr>
        <w:jc w:val="both"/>
        <w:rPr>
          <w:rFonts w:ascii="Arial" w:hAnsi="Arial" w:cs="Arial"/>
          <w:lang/>
        </w:rPr>
      </w:pPr>
    </w:p>
    <w:p w14:paraId="3ED3DAB9" w14:textId="77777777" w:rsidR="00003CC8" w:rsidRPr="007353F4" w:rsidRDefault="00003CC8" w:rsidP="00003CC8">
      <w:pPr>
        <w:ind w:left="720"/>
        <w:jc w:val="both"/>
        <w:rPr>
          <w:rFonts w:ascii="Arial" w:hAnsi="Arial" w:cs="Arial"/>
          <w:b/>
          <w:bCs/>
          <w:u w:val="single"/>
          <w:lang/>
        </w:rPr>
      </w:pPr>
      <w:r w:rsidRPr="007353F4">
        <w:rPr>
          <w:rFonts w:ascii="Arial" w:hAnsi="Arial" w:cs="Arial"/>
          <w:b/>
          <w:bCs/>
          <w:u w:val="single"/>
          <w:lang/>
        </w:rPr>
        <w:t>Pseudocódigo</w:t>
      </w:r>
    </w:p>
    <w:p w14:paraId="607AB576" w14:textId="77777777" w:rsidR="00003CC8" w:rsidRPr="00003CC8" w:rsidRDefault="00003CC8" w:rsidP="00003CC8">
      <w:pPr>
        <w:ind w:left="720"/>
        <w:jc w:val="both"/>
        <w:rPr>
          <w:rFonts w:ascii="Arial" w:hAnsi="Arial" w:cs="Arial"/>
          <w:lang/>
        </w:rPr>
      </w:pPr>
      <w:r w:rsidRPr="00003CC8">
        <w:rPr>
          <w:rFonts w:ascii="Arial" w:hAnsi="Arial" w:cs="Arial"/>
          <w:lang/>
        </w:rPr>
        <w:t>Algoritmo "Maior"</w:t>
      </w:r>
    </w:p>
    <w:p w14:paraId="5E9049EE" w14:textId="77777777" w:rsidR="00003CC8" w:rsidRPr="00003CC8" w:rsidRDefault="00003CC8" w:rsidP="00003CC8">
      <w:pPr>
        <w:ind w:left="720"/>
        <w:jc w:val="both"/>
        <w:rPr>
          <w:rFonts w:ascii="Arial" w:hAnsi="Arial" w:cs="Arial"/>
          <w:lang/>
        </w:rPr>
      </w:pPr>
    </w:p>
    <w:p w14:paraId="60711609" w14:textId="77777777" w:rsidR="00003CC8" w:rsidRPr="00003CC8" w:rsidRDefault="00003CC8" w:rsidP="00003CC8">
      <w:pPr>
        <w:ind w:left="720"/>
        <w:jc w:val="both"/>
        <w:rPr>
          <w:rFonts w:ascii="Arial" w:hAnsi="Arial" w:cs="Arial"/>
          <w:lang/>
        </w:rPr>
      </w:pPr>
      <w:r w:rsidRPr="00003CC8">
        <w:rPr>
          <w:rFonts w:ascii="Arial" w:hAnsi="Arial" w:cs="Arial"/>
          <w:lang/>
        </w:rPr>
        <w:t>Var</w:t>
      </w:r>
    </w:p>
    <w:p w14:paraId="6D674AA8" w14:textId="77777777" w:rsidR="00003CC8" w:rsidRPr="00003CC8" w:rsidRDefault="00003CC8" w:rsidP="00003CC8">
      <w:pPr>
        <w:ind w:firstLine="708"/>
        <w:jc w:val="both"/>
        <w:rPr>
          <w:rFonts w:ascii="Arial" w:hAnsi="Arial" w:cs="Arial"/>
        </w:rPr>
      </w:pPr>
      <w:r w:rsidRPr="00003CC8">
        <w:rPr>
          <w:rFonts w:ascii="Arial" w:hAnsi="Arial" w:cs="Arial"/>
          <w:lang/>
        </w:rPr>
        <w:t>n1, n2</w:t>
      </w:r>
      <w:r>
        <w:rPr>
          <w:rFonts w:ascii="Arial" w:hAnsi="Arial" w:cs="Arial"/>
        </w:rPr>
        <w:t xml:space="preserve"> : </w:t>
      </w:r>
      <w:r w:rsidRPr="00003CC8">
        <w:rPr>
          <w:rFonts w:ascii="Arial" w:hAnsi="Arial" w:cs="Arial"/>
          <w:lang/>
        </w:rPr>
        <w:t>real</w:t>
      </w:r>
    </w:p>
    <w:p w14:paraId="2EA804BF" w14:textId="77777777" w:rsidR="00003CC8" w:rsidRDefault="00003CC8" w:rsidP="00003CC8">
      <w:pPr>
        <w:jc w:val="both"/>
        <w:rPr>
          <w:rFonts w:ascii="Arial" w:hAnsi="Arial" w:cs="Arial"/>
          <w:lang/>
        </w:rPr>
      </w:pPr>
      <w:r>
        <w:rPr>
          <w:rFonts w:ascii="Arial" w:hAnsi="Arial" w:cs="Arial"/>
          <w:lang/>
        </w:rPr>
        <w:tab/>
      </w:r>
    </w:p>
    <w:p w14:paraId="7ECAD4A5" w14:textId="77777777" w:rsidR="00003CC8" w:rsidRPr="00003CC8" w:rsidRDefault="00003CC8" w:rsidP="00003CC8">
      <w:pPr>
        <w:jc w:val="both"/>
        <w:rPr>
          <w:rFonts w:ascii="Arial" w:hAnsi="Arial" w:cs="Arial"/>
        </w:rPr>
      </w:pPr>
      <w:r>
        <w:rPr>
          <w:rFonts w:ascii="Arial" w:hAnsi="Arial" w:cs="Arial"/>
          <w:lang/>
        </w:rPr>
        <w:tab/>
      </w:r>
      <w:proofErr w:type="gramStart"/>
      <w:r>
        <w:rPr>
          <w:rFonts w:ascii="Arial" w:hAnsi="Arial" w:cs="Arial"/>
        </w:rPr>
        <w:t>Inicio</w:t>
      </w:r>
      <w:proofErr w:type="gramEnd"/>
    </w:p>
    <w:p w14:paraId="464CC629" w14:textId="77777777" w:rsidR="00003CC8" w:rsidRPr="00003CC8" w:rsidRDefault="00003CC8" w:rsidP="00003CC8">
      <w:pPr>
        <w:ind w:left="720"/>
        <w:jc w:val="both"/>
        <w:rPr>
          <w:rFonts w:ascii="Arial" w:hAnsi="Arial" w:cs="Arial"/>
          <w:lang/>
        </w:rPr>
      </w:pPr>
      <w:r w:rsidRPr="00003CC8">
        <w:rPr>
          <w:rFonts w:ascii="Arial" w:hAnsi="Arial" w:cs="Arial"/>
          <w:lang/>
        </w:rPr>
        <w:tab/>
        <w:t>escreva("Insira o primeiro número: ")</w:t>
      </w:r>
    </w:p>
    <w:p w14:paraId="0A5AF56E" w14:textId="77777777" w:rsidR="00003CC8" w:rsidRPr="00003CC8" w:rsidRDefault="00003CC8" w:rsidP="00003CC8">
      <w:pPr>
        <w:ind w:left="720"/>
        <w:jc w:val="both"/>
        <w:rPr>
          <w:rFonts w:ascii="Arial" w:hAnsi="Arial" w:cs="Arial"/>
          <w:lang/>
        </w:rPr>
      </w:pPr>
      <w:r w:rsidRPr="00003CC8">
        <w:rPr>
          <w:rFonts w:ascii="Arial" w:hAnsi="Arial" w:cs="Arial"/>
          <w:lang/>
        </w:rPr>
        <w:tab/>
        <w:t>leia(n1)</w:t>
      </w:r>
    </w:p>
    <w:p w14:paraId="5E862AF7" w14:textId="77777777" w:rsidR="00003CC8" w:rsidRPr="00003CC8" w:rsidRDefault="00003CC8" w:rsidP="00003CC8">
      <w:pPr>
        <w:ind w:left="720"/>
        <w:jc w:val="both"/>
        <w:rPr>
          <w:rFonts w:ascii="Arial" w:hAnsi="Arial" w:cs="Arial"/>
          <w:lang/>
        </w:rPr>
      </w:pPr>
      <w:r w:rsidRPr="00003CC8">
        <w:rPr>
          <w:rFonts w:ascii="Arial" w:hAnsi="Arial" w:cs="Arial"/>
          <w:lang/>
        </w:rPr>
        <w:tab/>
        <w:t>escreva("Insira o segundo número: ")</w:t>
      </w:r>
    </w:p>
    <w:p w14:paraId="5C2B33CC" w14:textId="77777777" w:rsidR="00003CC8" w:rsidRPr="00003CC8" w:rsidRDefault="00003CC8" w:rsidP="00003CC8">
      <w:pPr>
        <w:ind w:left="720"/>
        <w:jc w:val="both"/>
        <w:rPr>
          <w:rFonts w:ascii="Arial" w:hAnsi="Arial" w:cs="Arial"/>
          <w:lang/>
        </w:rPr>
      </w:pPr>
      <w:r w:rsidRPr="00003CC8">
        <w:rPr>
          <w:rFonts w:ascii="Arial" w:hAnsi="Arial" w:cs="Arial"/>
          <w:lang/>
        </w:rPr>
        <w:tab/>
        <w:t>leia(n2)</w:t>
      </w:r>
    </w:p>
    <w:p w14:paraId="006F12CC" w14:textId="77777777" w:rsidR="00003CC8" w:rsidRPr="00003CC8" w:rsidRDefault="00003CC8" w:rsidP="00003CC8">
      <w:pPr>
        <w:jc w:val="both"/>
        <w:rPr>
          <w:rFonts w:ascii="Arial" w:hAnsi="Arial" w:cs="Arial"/>
          <w:lang/>
        </w:rPr>
      </w:pPr>
    </w:p>
    <w:p w14:paraId="4030CEFC" w14:textId="77777777" w:rsidR="00003CC8" w:rsidRPr="00003CC8" w:rsidRDefault="00003CC8" w:rsidP="00003CC8">
      <w:pPr>
        <w:ind w:left="720"/>
        <w:jc w:val="both"/>
        <w:rPr>
          <w:rFonts w:ascii="Arial" w:hAnsi="Arial" w:cs="Arial"/>
        </w:rPr>
      </w:pPr>
      <w:r w:rsidRPr="00003CC8">
        <w:rPr>
          <w:rFonts w:ascii="Arial" w:hAnsi="Arial" w:cs="Arial"/>
          <w:lang/>
        </w:rPr>
        <w:tab/>
        <w:t>se(n1 &gt; n2)</w:t>
      </w:r>
      <w:r>
        <w:rPr>
          <w:rFonts w:ascii="Arial" w:hAnsi="Arial" w:cs="Arial"/>
        </w:rPr>
        <w:t xml:space="preserve"> então</w:t>
      </w:r>
    </w:p>
    <w:p w14:paraId="2B818034" w14:textId="77777777" w:rsidR="00003CC8" w:rsidRPr="00003CC8" w:rsidRDefault="00003CC8" w:rsidP="00003CC8">
      <w:pPr>
        <w:ind w:left="720"/>
        <w:jc w:val="both"/>
        <w:rPr>
          <w:rFonts w:ascii="Arial" w:hAnsi="Arial" w:cs="Arial"/>
          <w:lang/>
        </w:rPr>
      </w:pPr>
      <w:r w:rsidRPr="00003CC8">
        <w:rPr>
          <w:rFonts w:ascii="Arial" w:hAnsi="Arial" w:cs="Arial"/>
          <w:lang/>
        </w:rPr>
        <w:tab/>
      </w:r>
      <w:r w:rsidRPr="00003CC8">
        <w:rPr>
          <w:rFonts w:ascii="Arial" w:hAnsi="Arial" w:cs="Arial"/>
          <w:lang/>
        </w:rPr>
        <w:tab/>
        <w:t>escreva("O número " + n1 + " é maior que o número " + n2)</w:t>
      </w:r>
    </w:p>
    <w:p w14:paraId="222003FD" w14:textId="77777777" w:rsidR="00003CC8" w:rsidRPr="00003CC8" w:rsidRDefault="00003CC8" w:rsidP="00003CC8">
      <w:pPr>
        <w:ind w:left="720"/>
        <w:jc w:val="both"/>
        <w:rPr>
          <w:rFonts w:ascii="Arial" w:hAnsi="Arial" w:cs="Arial"/>
        </w:rPr>
      </w:pPr>
      <w:r w:rsidRPr="00003CC8">
        <w:rPr>
          <w:rFonts w:ascii="Arial" w:hAnsi="Arial" w:cs="Arial"/>
          <w:lang/>
        </w:rPr>
        <w:tab/>
      </w:r>
      <w:r>
        <w:rPr>
          <w:rFonts w:ascii="Arial" w:hAnsi="Arial" w:cs="Arial"/>
        </w:rPr>
        <w:t>fim_</w:t>
      </w:r>
      <w:r w:rsidRPr="00003CC8">
        <w:rPr>
          <w:rFonts w:ascii="Arial" w:hAnsi="Arial" w:cs="Arial"/>
          <w:lang/>
        </w:rPr>
        <w:t>se</w:t>
      </w:r>
    </w:p>
    <w:p w14:paraId="4145C41F" w14:textId="77777777" w:rsidR="00003CC8" w:rsidRPr="00003CC8" w:rsidRDefault="00003CC8" w:rsidP="00003CC8">
      <w:pPr>
        <w:ind w:left="720"/>
        <w:jc w:val="both"/>
        <w:rPr>
          <w:rFonts w:ascii="Arial" w:hAnsi="Arial" w:cs="Arial"/>
          <w:lang/>
        </w:rPr>
      </w:pPr>
      <w:r w:rsidRPr="00003CC8">
        <w:rPr>
          <w:rFonts w:ascii="Arial" w:hAnsi="Arial" w:cs="Arial"/>
          <w:lang/>
        </w:rPr>
        <w:tab/>
        <w:t xml:space="preserve">se(n2 &gt; n1) </w:t>
      </w:r>
      <w:r>
        <w:rPr>
          <w:rFonts w:ascii="Arial" w:hAnsi="Arial" w:cs="Arial"/>
        </w:rPr>
        <w:t>então</w:t>
      </w:r>
    </w:p>
    <w:p w14:paraId="2C81B07B" w14:textId="77777777" w:rsidR="00003CC8" w:rsidRPr="00003CC8" w:rsidRDefault="00003CC8" w:rsidP="00003CC8">
      <w:pPr>
        <w:ind w:left="720"/>
        <w:jc w:val="both"/>
        <w:rPr>
          <w:rFonts w:ascii="Arial" w:hAnsi="Arial" w:cs="Arial"/>
          <w:lang/>
        </w:rPr>
      </w:pPr>
      <w:r w:rsidRPr="00003CC8">
        <w:rPr>
          <w:rFonts w:ascii="Arial" w:hAnsi="Arial" w:cs="Arial"/>
          <w:lang/>
        </w:rPr>
        <w:tab/>
      </w:r>
      <w:r w:rsidRPr="00003CC8">
        <w:rPr>
          <w:rFonts w:ascii="Arial" w:hAnsi="Arial" w:cs="Arial"/>
          <w:lang/>
        </w:rPr>
        <w:tab/>
        <w:t>escreva("O número " + n2 + " é maior que o número " + n1)</w:t>
      </w:r>
    </w:p>
    <w:p w14:paraId="065C22A6" w14:textId="77777777" w:rsidR="00003CC8" w:rsidRPr="00003CC8" w:rsidRDefault="00003CC8" w:rsidP="00003CC8">
      <w:pPr>
        <w:ind w:left="720"/>
        <w:jc w:val="both"/>
        <w:rPr>
          <w:rFonts w:ascii="Arial" w:hAnsi="Arial" w:cs="Arial"/>
        </w:rPr>
      </w:pPr>
      <w:r w:rsidRPr="00003CC8">
        <w:rPr>
          <w:rFonts w:ascii="Arial" w:hAnsi="Arial" w:cs="Arial"/>
          <w:lang/>
        </w:rPr>
        <w:tab/>
      </w:r>
      <w:r>
        <w:rPr>
          <w:rFonts w:ascii="Arial" w:hAnsi="Arial" w:cs="Arial"/>
        </w:rPr>
        <w:t>fim_</w:t>
      </w:r>
      <w:r w:rsidRPr="00003CC8">
        <w:rPr>
          <w:rFonts w:ascii="Arial" w:hAnsi="Arial" w:cs="Arial"/>
          <w:lang/>
        </w:rPr>
        <w:t>se</w:t>
      </w:r>
    </w:p>
    <w:p w14:paraId="17A9E41E" w14:textId="77777777" w:rsidR="00003CC8" w:rsidRPr="00003CC8" w:rsidRDefault="00003CC8" w:rsidP="00003CC8">
      <w:pPr>
        <w:ind w:left="720"/>
        <w:jc w:val="both"/>
        <w:rPr>
          <w:rFonts w:ascii="Arial" w:hAnsi="Arial" w:cs="Arial"/>
        </w:rPr>
      </w:pPr>
      <w:r w:rsidRPr="00003CC8">
        <w:rPr>
          <w:rFonts w:ascii="Arial" w:hAnsi="Arial" w:cs="Arial"/>
          <w:lang/>
        </w:rPr>
        <w:tab/>
        <w:t>se(n1 == n2)</w:t>
      </w:r>
      <w:r>
        <w:rPr>
          <w:rFonts w:ascii="Arial" w:hAnsi="Arial" w:cs="Arial"/>
        </w:rPr>
        <w:t xml:space="preserve"> então</w:t>
      </w:r>
    </w:p>
    <w:p w14:paraId="6BA11402" w14:textId="77777777" w:rsidR="00003CC8" w:rsidRDefault="00003CC8" w:rsidP="00003CC8">
      <w:pPr>
        <w:ind w:left="720"/>
        <w:jc w:val="both"/>
        <w:rPr>
          <w:rFonts w:ascii="Arial" w:hAnsi="Arial" w:cs="Arial"/>
          <w:lang/>
        </w:rPr>
      </w:pPr>
      <w:r w:rsidRPr="00003CC8">
        <w:rPr>
          <w:rFonts w:ascii="Arial" w:hAnsi="Arial" w:cs="Arial"/>
          <w:lang/>
        </w:rPr>
        <w:tab/>
      </w:r>
      <w:r w:rsidRPr="00003CC8">
        <w:rPr>
          <w:rFonts w:ascii="Arial" w:hAnsi="Arial" w:cs="Arial"/>
          <w:lang/>
        </w:rPr>
        <w:tab/>
        <w:t>escreva("Os número são iguais!")</w:t>
      </w:r>
    </w:p>
    <w:p w14:paraId="1D898B03" w14:textId="77777777" w:rsidR="00003CC8" w:rsidRDefault="00003CC8" w:rsidP="00003CC8">
      <w:pPr>
        <w:ind w:left="720"/>
        <w:jc w:val="both"/>
        <w:rPr>
          <w:rFonts w:ascii="Arial" w:hAnsi="Arial" w:cs="Arial"/>
          <w:lang/>
        </w:rPr>
      </w:pPr>
      <w:r>
        <w:rPr>
          <w:rFonts w:ascii="Arial" w:hAnsi="Arial" w:cs="Arial"/>
          <w:lang/>
        </w:rPr>
        <w:tab/>
      </w:r>
      <w:r>
        <w:rPr>
          <w:rFonts w:ascii="Arial" w:hAnsi="Arial" w:cs="Arial"/>
        </w:rPr>
        <w:t>fim_</w:t>
      </w:r>
      <w:r w:rsidRPr="00003CC8">
        <w:rPr>
          <w:rFonts w:ascii="Arial" w:hAnsi="Arial" w:cs="Arial"/>
          <w:lang/>
        </w:rPr>
        <w:t>se</w:t>
      </w:r>
    </w:p>
    <w:p w14:paraId="40A6B65A" w14:textId="77777777" w:rsidR="00003CC8" w:rsidRDefault="00003CC8" w:rsidP="00003CC8">
      <w:pPr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Fim_Algoritmo</w:t>
      </w:r>
    </w:p>
    <w:p w14:paraId="56AE6061" w14:textId="77777777" w:rsidR="00A16892" w:rsidRDefault="00A16892" w:rsidP="00003CC8">
      <w:pPr>
        <w:ind w:left="720"/>
        <w:jc w:val="both"/>
        <w:rPr>
          <w:rFonts w:ascii="Arial" w:hAnsi="Arial" w:cs="Arial"/>
        </w:rPr>
      </w:pPr>
    </w:p>
    <w:p w14:paraId="7AB4403A" w14:textId="77777777" w:rsidR="00A16892" w:rsidRDefault="00A16892" w:rsidP="00003CC8">
      <w:pPr>
        <w:ind w:left="720"/>
        <w:jc w:val="both"/>
        <w:rPr>
          <w:rFonts w:ascii="Arial" w:hAnsi="Arial" w:cs="Arial"/>
          <w:b/>
          <w:bCs/>
          <w:u w:val="single"/>
        </w:rPr>
      </w:pPr>
      <w:r w:rsidRPr="00A16892">
        <w:rPr>
          <w:rFonts w:ascii="Arial" w:hAnsi="Arial" w:cs="Arial"/>
          <w:b/>
          <w:bCs/>
          <w:u w:val="single"/>
        </w:rPr>
        <w:t>Fluxograma</w:t>
      </w:r>
    </w:p>
    <w:p w14:paraId="7010ECD9" w14:textId="77777777" w:rsidR="00A16892" w:rsidRDefault="00A16892" w:rsidP="00003CC8">
      <w:pPr>
        <w:ind w:left="720"/>
        <w:jc w:val="both"/>
        <w:rPr>
          <w:rFonts w:ascii="Arial" w:hAnsi="Arial" w:cs="Arial"/>
          <w:b/>
          <w:bCs/>
          <w:u w:val="single"/>
        </w:rPr>
      </w:pPr>
    </w:p>
    <w:p w14:paraId="545B43BB" w14:textId="122E47B1" w:rsidR="00D1241A" w:rsidRPr="00A16892" w:rsidRDefault="00A16892" w:rsidP="00D1241A">
      <w:pPr>
        <w:ind w:left="360"/>
        <w:jc w:val="both"/>
        <w:rPr>
          <w:rFonts w:ascii="Arial" w:hAnsi="Arial" w:cs="Arial"/>
          <w:lang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124CF3" w:rsidRPr="00A16892">
        <w:rPr>
          <w:rFonts w:ascii="Arial" w:hAnsi="Arial" w:cs="Arial"/>
          <w:noProof/>
        </w:rPr>
        <w:drawing>
          <wp:inline distT="0" distB="0" distL="0" distR="0" wp14:anchorId="053CAB2B" wp14:editId="32706990">
            <wp:extent cx="3400425" cy="3967163"/>
            <wp:effectExtent l="0" t="0" r="0" b="0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055" cy="396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2435C" w14:textId="77777777" w:rsidR="00C47191" w:rsidRDefault="00D1241A" w:rsidP="00C47191">
      <w:pPr>
        <w:numPr>
          <w:ilvl w:val="0"/>
          <w:numId w:val="5"/>
        </w:numPr>
        <w:jc w:val="both"/>
        <w:rPr>
          <w:rFonts w:ascii="Arial" w:hAnsi="Arial" w:cs="Arial"/>
          <w:lang/>
        </w:rPr>
      </w:pPr>
      <w:r w:rsidRPr="00E14FD8">
        <w:rPr>
          <w:rFonts w:ascii="Arial" w:eastAsia="Arial" w:hAnsi="Arial" w:cs="Arial"/>
          <w:lang/>
        </w:rPr>
        <w:lastRenderedPageBreak/>
        <w:t xml:space="preserve">Elabore </w:t>
      </w:r>
      <w:r w:rsidR="007154E5" w:rsidRPr="00E14FD8">
        <w:rPr>
          <w:rFonts w:ascii="Arial" w:hAnsi="Arial" w:cs="Arial"/>
          <w:lang/>
        </w:rPr>
        <w:t xml:space="preserve">um </w:t>
      </w:r>
      <w:r w:rsidR="007154E5" w:rsidRPr="00E14FD8">
        <w:rPr>
          <w:rFonts w:ascii="Arial" w:hAnsi="Arial" w:cs="Arial"/>
        </w:rPr>
        <w:t>algoritmo</w:t>
      </w:r>
      <w:r w:rsidR="007154E5" w:rsidRPr="00E14FD8">
        <w:rPr>
          <w:rFonts w:ascii="Arial" w:hAnsi="Arial" w:cs="Arial"/>
          <w:lang/>
        </w:rPr>
        <w:t xml:space="preserve"> </w:t>
      </w:r>
      <w:r w:rsidRPr="00E14FD8">
        <w:rPr>
          <w:rFonts w:ascii="Arial" w:eastAsia="Arial" w:hAnsi="Arial" w:cs="Arial"/>
          <w:lang/>
        </w:rPr>
        <w:t xml:space="preserve">que leia um número. No final mostre uma mensagem se o número é positivo ou </w:t>
      </w:r>
      <w:r w:rsidRPr="00E14FD8">
        <w:rPr>
          <w:rFonts w:ascii="Arial" w:eastAsia="Arial" w:hAnsi="Arial" w:cs="Arial"/>
        </w:rPr>
        <w:t>negativo.</w:t>
      </w:r>
    </w:p>
    <w:p w14:paraId="251F05E0" w14:textId="77777777" w:rsidR="00C47191" w:rsidRDefault="00C47191" w:rsidP="00C47191">
      <w:pPr>
        <w:jc w:val="both"/>
        <w:rPr>
          <w:rFonts w:ascii="Arial" w:hAnsi="Arial" w:cs="Arial"/>
          <w:lang/>
        </w:rPr>
      </w:pPr>
    </w:p>
    <w:p w14:paraId="323139F8" w14:textId="77777777" w:rsidR="00C47191" w:rsidRPr="007353F4" w:rsidRDefault="00C47191" w:rsidP="00C47191">
      <w:pPr>
        <w:ind w:left="720"/>
        <w:jc w:val="both"/>
        <w:rPr>
          <w:rFonts w:ascii="Arial" w:hAnsi="Arial" w:cs="Arial"/>
          <w:b/>
          <w:bCs/>
          <w:u w:val="single"/>
          <w:lang/>
        </w:rPr>
      </w:pPr>
      <w:r w:rsidRPr="007353F4">
        <w:rPr>
          <w:rFonts w:ascii="Arial" w:hAnsi="Arial" w:cs="Arial"/>
          <w:b/>
          <w:bCs/>
          <w:u w:val="single"/>
          <w:lang/>
        </w:rPr>
        <w:t>Pseudocódigo</w:t>
      </w:r>
    </w:p>
    <w:p w14:paraId="25899F89" w14:textId="77777777" w:rsidR="00C47191" w:rsidRPr="00C47191" w:rsidRDefault="00C47191" w:rsidP="00C47191">
      <w:pPr>
        <w:ind w:left="708"/>
        <w:jc w:val="both"/>
        <w:rPr>
          <w:rFonts w:ascii="Arial" w:hAnsi="Arial" w:cs="Arial"/>
          <w:lang/>
        </w:rPr>
      </w:pPr>
      <w:r w:rsidRPr="00C47191">
        <w:rPr>
          <w:rFonts w:ascii="Arial" w:hAnsi="Arial" w:cs="Arial"/>
          <w:lang/>
        </w:rPr>
        <w:t>Algoritmo "Positivo ou Negativo"</w:t>
      </w:r>
    </w:p>
    <w:p w14:paraId="2BBA0657" w14:textId="77777777" w:rsidR="00C47191" w:rsidRPr="00C47191" w:rsidRDefault="00C47191" w:rsidP="00C47191">
      <w:pPr>
        <w:ind w:left="708"/>
        <w:jc w:val="both"/>
        <w:rPr>
          <w:rFonts w:ascii="Arial" w:hAnsi="Arial" w:cs="Arial"/>
          <w:lang/>
        </w:rPr>
      </w:pPr>
    </w:p>
    <w:p w14:paraId="1A91FA98" w14:textId="77777777" w:rsidR="00C47191" w:rsidRPr="00C47191" w:rsidRDefault="00C47191" w:rsidP="00C47191">
      <w:pPr>
        <w:ind w:left="708"/>
        <w:jc w:val="both"/>
        <w:rPr>
          <w:rFonts w:ascii="Arial" w:hAnsi="Arial" w:cs="Arial"/>
          <w:lang/>
        </w:rPr>
      </w:pPr>
      <w:r w:rsidRPr="00C47191">
        <w:rPr>
          <w:rFonts w:ascii="Arial" w:hAnsi="Arial" w:cs="Arial"/>
          <w:lang/>
        </w:rPr>
        <w:t>Var</w:t>
      </w:r>
    </w:p>
    <w:p w14:paraId="6D475B87" w14:textId="77777777" w:rsidR="00C47191" w:rsidRPr="00C47191" w:rsidRDefault="00C47191" w:rsidP="00C47191">
      <w:pPr>
        <w:ind w:left="708"/>
        <w:jc w:val="both"/>
        <w:rPr>
          <w:rFonts w:ascii="Arial" w:hAnsi="Arial" w:cs="Arial"/>
        </w:rPr>
      </w:pPr>
      <w:r w:rsidRPr="00C47191">
        <w:rPr>
          <w:rFonts w:ascii="Arial" w:hAnsi="Arial" w:cs="Arial"/>
          <w:lang/>
        </w:rPr>
        <w:t>numero</w:t>
      </w:r>
      <w:r>
        <w:rPr>
          <w:rFonts w:ascii="Arial" w:hAnsi="Arial" w:cs="Arial"/>
        </w:rPr>
        <w:t xml:space="preserve"> : r</w:t>
      </w:r>
      <w:r w:rsidRPr="00C47191">
        <w:rPr>
          <w:rFonts w:ascii="Arial" w:hAnsi="Arial" w:cs="Arial"/>
          <w:lang/>
        </w:rPr>
        <w:t>e</w:t>
      </w:r>
      <w:r>
        <w:rPr>
          <w:rFonts w:ascii="Arial" w:hAnsi="Arial" w:cs="Arial"/>
        </w:rPr>
        <w:t>al</w:t>
      </w:r>
    </w:p>
    <w:p w14:paraId="658F40BA" w14:textId="77777777" w:rsidR="00C47191" w:rsidRPr="00C47191" w:rsidRDefault="00C47191" w:rsidP="00C47191">
      <w:pPr>
        <w:ind w:left="708"/>
        <w:jc w:val="both"/>
        <w:rPr>
          <w:rFonts w:ascii="Arial" w:hAnsi="Arial" w:cs="Arial"/>
          <w:lang/>
        </w:rPr>
      </w:pPr>
    </w:p>
    <w:p w14:paraId="43B314FC" w14:textId="77777777" w:rsidR="00C47191" w:rsidRPr="00C47191" w:rsidRDefault="00C47191" w:rsidP="00C47191">
      <w:pPr>
        <w:ind w:left="708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Inicio</w:t>
      </w:r>
      <w:proofErr w:type="gramEnd"/>
    </w:p>
    <w:p w14:paraId="4838D339" w14:textId="77777777" w:rsidR="00C47191" w:rsidRPr="00C47191" w:rsidRDefault="00C47191" w:rsidP="00C47191">
      <w:pPr>
        <w:ind w:left="708"/>
        <w:jc w:val="both"/>
        <w:rPr>
          <w:rFonts w:ascii="Arial" w:hAnsi="Arial" w:cs="Arial"/>
          <w:lang/>
        </w:rPr>
      </w:pPr>
      <w:r w:rsidRPr="00C47191">
        <w:rPr>
          <w:rFonts w:ascii="Arial" w:hAnsi="Arial" w:cs="Arial"/>
          <w:lang/>
        </w:rPr>
        <w:tab/>
        <w:t>escreva("Insira um número: ")</w:t>
      </w:r>
    </w:p>
    <w:p w14:paraId="470C1D14" w14:textId="77777777" w:rsidR="00C47191" w:rsidRPr="00C47191" w:rsidRDefault="00C47191" w:rsidP="00C47191">
      <w:pPr>
        <w:ind w:left="708"/>
        <w:jc w:val="both"/>
        <w:rPr>
          <w:rFonts w:ascii="Arial" w:hAnsi="Arial" w:cs="Arial"/>
          <w:lang/>
        </w:rPr>
      </w:pPr>
      <w:r w:rsidRPr="00C47191">
        <w:rPr>
          <w:rFonts w:ascii="Arial" w:hAnsi="Arial" w:cs="Arial"/>
          <w:lang/>
        </w:rPr>
        <w:tab/>
        <w:t>leia(numero)</w:t>
      </w:r>
    </w:p>
    <w:p w14:paraId="36C46D45" w14:textId="77777777" w:rsidR="00C47191" w:rsidRPr="00C47191" w:rsidRDefault="00C47191" w:rsidP="00C47191">
      <w:pPr>
        <w:jc w:val="both"/>
        <w:rPr>
          <w:rFonts w:ascii="Arial" w:hAnsi="Arial" w:cs="Arial"/>
          <w:lang/>
        </w:rPr>
      </w:pPr>
    </w:p>
    <w:p w14:paraId="28A0C436" w14:textId="77777777" w:rsidR="00C47191" w:rsidRPr="00C47191" w:rsidRDefault="00C47191" w:rsidP="00C47191">
      <w:pPr>
        <w:ind w:left="708"/>
        <w:jc w:val="both"/>
        <w:rPr>
          <w:rFonts w:ascii="Arial" w:hAnsi="Arial" w:cs="Arial"/>
        </w:rPr>
      </w:pPr>
      <w:r w:rsidRPr="00C47191">
        <w:rPr>
          <w:rFonts w:ascii="Arial" w:hAnsi="Arial" w:cs="Arial"/>
          <w:lang/>
        </w:rPr>
        <w:tab/>
        <w:t>se(numero &gt; 0)</w:t>
      </w:r>
      <w:r>
        <w:rPr>
          <w:rFonts w:ascii="Arial" w:hAnsi="Arial" w:cs="Arial"/>
        </w:rPr>
        <w:t xml:space="preserve"> então</w:t>
      </w:r>
    </w:p>
    <w:p w14:paraId="3A9424C8" w14:textId="77777777" w:rsidR="00C47191" w:rsidRPr="00C47191" w:rsidRDefault="00C47191" w:rsidP="00C47191">
      <w:pPr>
        <w:ind w:left="708"/>
        <w:jc w:val="both"/>
        <w:rPr>
          <w:rFonts w:ascii="Arial" w:hAnsi="Arial" w:cs="Arial"/>
          <w:lang/>
        </w:rPr>
      </w:pPr>
      <w:r w:rsidRPr="00C47191">
        <w:rPr>
          <w:rFonts w:ascii="Arial" w:hAnsi="Arial" w:cs="Arial"/>
          <w:lang/>
        </w:rPr>
        <w:tab/>
      </w:r>
      <w:r w:rsidRPr="00C47191">
        <w:rPr>
          <w:rFonts w:ascii="Arial" w:hAnsi="Arial" w:cs="Arial"/>
          <w:lang/>
        </w:rPr>
        <w:tab/>
        <w:t>escreva("O número " + numero + " é POSITIVO!")</w:t>
      </w:r>
    </w:p>
    <w:p w14:paraId="6053EC57" w14:textId="77777777" w:rsidR="00C47191" w:rsidRPr="00C47191" w:rsidRDefault="00C47191" w:rsidP="00C47191">
      <w:pPr>
        <w:ind w:left="708"/>
        <w:jc w:val="both"/>
        <w:rPr>
          <w:rFonts w:ascii="Arial" w:hAnsi="Arial" w:cs="Arial"/>
        </w:rPr>
      </w:pPr>
      <w:r w:rsidRPr="00C47191">
        <w:rPr>
          <w:rFonts w:ascii="Arial" w:hAnsi="Arial" w:cs="Arial"/>
          <w:lang/>
        </w:rPr>
        <w:tab/>
      </w:r>
      <w:r>
        <w:rPr>
          <w:rFonts w:ascii="Arial" w:hAnsi="Arial" w:cs="Arial"/>
        </w:rPr>
        <w:t>fim_s</w:t>
      </w:r>
      <w:r w:rsidRPr="00C47191">
        <w:rPr>
          <w:rFonts w:ascii="Arial" w:hAnsi="Arial" w:cs="Arial"/>
          <w:lang/>
        </w:rPr>
        <w:t>e</w:t>
      </w:r>
    </w:p>
    <w:p w14:paraId="0E9E9DB9" w14:textId="77777777" w:rsidR="00C47191" w:rsidRPr="00C47191" w:rsidRDefault="00C47191" w:rsidP="00C47191">
      <w:pPr>
        <w:ind w:left="708"/>
        <w:jc w:val="both"/>
        <w:rPr>
          <w:rFonts w:ascii="Arial" w:hAnsi="Arial" w:cs="Arial"/>
        </w:rPr>
      </w:pPr>
      <w:r w:rsidRPr="00C47191">
        <w:rPr>
          <w:rFonts w:ascii="Arial" w:hAnsi="Arial" w:cs="Arial"/>
          <w:lang/>
        </w:rPr>
        <w:tab/>
        <w:t>se(numero &lt; 0)</w:t>
      </w:r>
      <w:r>
        <w:rPr>
          <w:rFonts w:ascii="Arial" w:hAnsi="Arial" w:cs="Arial"/>
        </w:rPr>
        <w:t xml:space="preserve"> </w:t>
      </w:r>
      <w:r w:rsidRPr="00C47191">
        <w:rPr>
          <w:rFonts w:ascii="Arial" w:hAnsi="Arial" w:cs="Arial"/>
          <w:lang/>
        </w:rPr>
        <w:t>e</w:t>
      </w:r>
      <w:r>
        <w:rPr>
          <w:rFonts w:ascii="Arial" w:hAnsi="Arial" w:cs="Arial"/>
        </w:rPr>
        <w:t>ntão</w:t>
      </w:r>
    </w:p>
    <w:p w14:paraId="76158D0F" w14:textId="77777777" w:rsidR="00C47191" w:rsidRPr="00C47191" w:rsidRDefault="00C47191" w:rsidP="00C47191">
      <w:pPr>
        <w:ind w:left="708"/>
        <w:jc w:val="both"/>
        <w:rPr>
          <w:rFonts w:ascii="Arial" w:hAnsi="Arial" w:cs="Arial"/>
          <w:lang/>
        </w:rPr>
      </w:pPr>
      <w:r w:rsidRPr="00C47191">
        <w:rPr>
          <w:rFonts w:ascii="Arial" w:hAnsi="Arial" w:cs="Arial"/>
          <w:lang/>
        </w:rPr>
        <w:tab/>
      </w:r>
      <w:r w:rsidRPr="00C47191">
        <w:rPr>
          <w:rFonts w:ascii="Arial" w:hAnsi="Arial" w:cs="Arial"/>
          <w:lang/>
        </w:rPr>
        <w:tab/>
        <w:t>escreva("O número " + numero + " é NEGATIVO!")</w:t>
      </w:r>
    </w:p>
    <w:p w14:paraId="33D163E6" w14:textId="77777777" w:rsidR="00C47191" w:rsidRPr="00C47191" w:rsidRDefault="00C47191" w:rsidP="00C47191">
      <w:pPr>
        <w:ind w:left="708"/>
        <w:jc w:val="both"/>
        <w:rPr>
          <w:rFonts w:ascii="Arial" w:hAnsi="Arial" w:cs="Arial"/>
        </w:rPr>
      </w:pPr>
      <w:r w:rsidRPr="00C47191">
        <w:rPr>
          <w:rFonts w:ascii="Arial" w:hAnsi="Arial" w:cs="Arial"/>
          <w:lang/>
        </w:rPr>
        <w:tab/>
      </w:r>
      <w:r>
        <w:rPr>
          <w:rFonts w:ascii="Arial" w:hAnsi="Arial" w:cs="Arial"/>
        </w:rPr>
        <w:t>fim_s</w:t>
      </w:r>
      <w:r w:rsidRPr="00C47191">
        <w:rPr>
          <w:rFonts w:ascii="Arial" w:hAnsi="Arial" w:cs="Arial"/>
          <w:lang/>
        </w:rPr>
        <w:t>e</w:t>
      </w:r>
    </w:p>
    <w:p w14:paraId="02F23451" w14:textId="77777777" w:rsidR="00C47191" w:rsidRPr="00C47191" w:rsidRDefault="00C47191" w:rsidP="00C47191">
      <w:pPr>
        <w:ind w:left="708"/>
        <w:jc w:val="both"/>
        <w:rPr>
          <w:rFonts w:ascii="Arial" w:hAnsi="Arial" w:cs="Arial"/>
        </w:rPr>
      </w:pPr>
      <w:r w:rsidRPr="00C47191">
        <w:rPr>
          <w:rFonts w:ascii="Arial" w:hAnsi="Arial" w:cs="Arial"/>
          <w:lang/>
        </w:rPr>
        <w:tab/>
        <w:t>se(numero == 0)</w:t>
      </w:r>
      <w:r>
        <w:rPr>
          <w:rFonts w:ascii="Arial" w:hAnsi="Arial" w:cs="Arial"/>
        </w:rPr>
        <w:t xml:space="preserve"> </w:t>
      </w:r>
      <w:r w:rsidRPr="00C47191">
        <w:rPr>
          <w:rFonts w:ascii="Arial" w:hAnsi="Arial" w:cs="Arial"/>
          <w:lang/>
        </w:rPr>
        <w:t>e</w:t>
      </w:r>
      <w:r>
        <w:rPr>
          <w:rFonts w:ascii="Arial" w:hAnsi="Arial" w:cs="Arial"/>
        </w:rPr>
        <w:t>ntão</w:t>
      </w:r>
    </w:p>
    <w:p w14:paraId="20CDBF06" w14:textId="77777777" w:rsidR="00CE241C" w:rsidRDefault="00C47191" w:rsidP="00C47191">
      <w:pPr>
        <w:ind w:left="708"/>
        <w:jc w:val="both"/>
        <w:rPr>
          <w:rFonts w:ascii="Arial" w:hAnsi="Arial" w:cs="Arial"/>
          <w:lang/>
        </w:rPr>
      </w:pPr>
      <w:r w:rsidRPr="00C47191">
        <w:rPr>
          <w:rFonts w:ascii="Arial" w:hAnsi="Arial" w:cs="Arial"/>
          <w:lang/>
        </w:rPr>
        <w:tab/>
      </w:r>
      <w:r w:rsidRPr="00C47191">
        <w:rPr>
          <w:rFonts w:ascii="Arial" w:hAnsi="Arial" w:cs="Arial"/>
          <w:lang/>
        </w:rPr>
        <w:tab/>
        <w:t>escreva("O número " + numero + " é NEUTRO!")</w:t>
      </w:r>
    </w:p>
    <w:p w14:paraId="10261A7C" w14:textId="77777777" w:rsidR="00C47191" w:rsidRDefault="00C47191" w:rsidP="00C47191">
      <w:pPr>
        <w:ind w:left="708"/>
        <w:jc w:val="both"/>
        <w:rPr>
          <w:rFonts w:ascii="Arial" w:hAnsi="Arial" w:cs="Arial"/>
          <w:lang/>
        </w:rPr>
      </w:pPr>
      <w:r>
        <w:rPr>
          <w:rFonts w:ascii="Arial" w:hAnsi="Arial" w:cs="Arial"/>
          <w:lang/>
        </w:rPr>
        <w:tab/>
      </w:r>
      <w:r>
        <w:rPr>
          <w:rFonts w:ascii="Arial" w:hAnsi="Arial" w:cs="Arial"/>
        </w:rPr>
        <w:t>fim_s</w:t>
      </w:r>
      <w:r w:rsidRPr="00C47191">
        <w:rPr>
          <w:rFonts w:ascii="Arial" w:hAnsi="Arial" w:cs="Arial"/>
          <w:lang/>
        </w:rPr>
        <w:t>e</w:t>
      </w:r>
    </w:p>
    <w:p w14:paraId="20D2AE3D" w14:textId="77777777" w:rsidR="00C47191" w:rsidRDefault="00C47191" w:rsidP="00C47191">
      <w:pPr>
        <w:ind w:left="708"/>
        <w:jc w:val="both"/>
        <w:rPr>
          <w:rFonts w:ascii="Arial" w:hAnsi="Arial" w:cs="Arial"/>
        </w:rPr>
      </w:pPr>
      <w:r>
        <w:rPr>
          <w:rFonts w:ascii="Arial" w:hAnsi="Arial" w:cs="Arial"/>
        </w:rPr>
        <w:t>Fim_Algoritmo</w:t>
      </w:r>
    </w:p>
    <w:p w14:paraId="4D730D8F" w14:textId="77777777" w:rsidR="00C47191" w:rsidRDefault="00C47191" w:rsidP="00C47191">
      <w:pPr>
        <w:ind w:left="708"/>
        <w:jc w:val="both"/>
        <w:rPr>
          <w:rFonts w:ascii="Arial" w:hAnsi="Arial" w:cs="Arial"/>
        </w:rPr>
      </w:pPr>
    </w:p>
    <w:p w14:paraId="51DC1804" w14:textId="77777777" w:rsidR="00C47191" w:rsidRDefault="00C47191" w:rsidP="00C47191">
      <w:pPr>
        <w:ind w:left="708"/>
        <w:jc w:val="both"/>
        <w:rPr>
          <w:rFonts w:ascii="Arial" w:hAnsi="Arial" w:cs="Arial"/>
          <w:b/>
          <w:bCs/>
          <w:u w:val="single"/>
        </w:rPr>
      </w:pPr>
      <w:r w:rsidRPr="00C47191">
        <w:rPr>
          <w:rFonts w:ascii="Arial" w:hAnsi="Arial" w:cs="Arial"/>
          <w:b/>
          <w:bCs/>
          <w:u w:val="single"/>
        </w:rPr>
        <w:t>Fluxograma</w:t>
      </w:r>
    </w:p>
    <w:p w14:paraId="03922EF8" w14:textId="77777777" w:rsidR="00C47191" w:rsidRDefault="00C47191" w:rsidP="00C47191">
      <w:pPr>
        <w:ind w:left="708"/>
        <w:jc w:val="both"/>
        <w:rPr>
          <w:rFonts w:ascii="Arial" w:hAnsi="Arial" w:cs="Arial"/>
          <w:b/>
          <w:bCs/>
          <w:u w:val="single"/>
        </w:rPr>
      </w:pPr>
    </w:p>
    <w:p w14:paraId="1A208795" w14:textId="2726C944" w:rsidR="00C47191" w:rsidRPr="00C47191" w:rsidRDefault="00C47191" w:rsidP="00C47191">
      <w:pPr>
        <w:ind w:left="1416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t xml:space="preserve">  </w:t>
      </w:r>
      <w:r w:rsidR="00124CF3" w:rsidRPr="00C47191">
        <w:rPr>
          <w:rFonts w:ascii="Arial" w:hAnsi="Arial" w:cs="Arial"/>
          <w:noProof/>
        </w:rPr>
        <w:drawing>
          <wp:inline distT="0" distB="0" distL="0" distR="0" wp14:anchorId="037F48D2" wp14:editId="6F252656">
            <wp:extent cx="3503375" cy="4333875"/>
            <wp:effectExtent l="0" t="0" r="1905" b="0"/>
            <wp:docPr id="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294" cy="4343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E2E67" w14:textId="77777777" w:rsidR="00D1241A" w:rsidRPr="00CE241C" w:rsidRDefault="00D1241A" w:rsidP="00D1241A">
      <w:pPr>
        <w:numPr>
          <w:ilvl w:val="0"/>
          <w:numId w:val="5"/>
        </w:numPr>
        <w:jc w:val="both"/>
        <w:rPr>
          <w:rFonts w:ascii="Arial" w:hAnsi="Arial" w:cs="Arial"/>
          <w:lang/>
        </w:rPr>
      </w:pPr>
      <w:r w:rsidRPr="00E14FD8">
        <w:rPr>
          <w:rFonts w:ascii="Arial" w:hAnsi="Arial" w:cs="Arial"/>
        </w:rPr>
        <w:lastRenderedPageBreak/>
        <w:t xml:space="preserve">Escreva </w:t>
      </w:r>
      <w:r w:rsidR="007154E5" w:rsidRPr="00E14FD8">
        <w:rPr>
          <w:rFonts w:ascii="Arial" w:hAnsi="Arial" w:cs="Arial"/>
          <w:lang/>
        </w:rPr>
        <w:t xml:space="preserve">um </w:t>
      </w:r>
      <w:r w:rsidR="007154E5" w:rsidRPr="00E14FD8">
        <w:rPr>
          <w:rFonts w:ascii="Arial" w:hAnsi="Arial" w:cs="Arial"/>
        </w:rPr>
        <w:t>algoritmo</w:t>
      </w:r>
      <w:r w:rsidR="007154E5" w:rsidRPr="00E14FD8">
        <w:rPr>
          <w:rFonts w:ascii="Arial" w:hAnsi="Arial" w:cs="Arial"/>
          <w:lang/>
        </w:rPr>
        <w:t xml:space="preserve"> </w:t>
      </w:r>
      <w:r w:rsidRPr="00E14FD8">
        <w:rPr>
          <w:rFonts w:ascii="Arial" w:hAnsi="Arial" w:cs="Arial"/>
        </w:rPr>
        <w:t>que leia dois números e exiba-os em ordem cresce</w:t>
      </w:r>
      <w:r w:rsidRPr="00E14FD8">
        <w:rPr>
          <w:rFonts w:ascii="Arial" w:hAnsi="Arial" w:cs="Arial"/>
        </w:rPr>
        <w:t>n</w:t>
      </w:r>
      <w:r w:rsidRPr="00E14FD8">
        <w:rPr>
          <w:rFonts w:ascii="Arial" w:hAnsi="Arial" w:cs="Arial"/>
        </w:rPr>
        <w:t>te.</w:t>
      </w:r>
    </w:p>
    <w:p w14:paraId="6E4705FF" w14:textId="77777777" w:rsidR="00CE241C" w:rsidRPr="00E14FD8" w:rsidRDefault="00CE241C" w:rsidP="00CE241C">
      <w:pPr>
        <w:jc w:val="both"/>
        <w:rPr>
          <w:rFonts w:ascii="Arial" w:hAnsi="Arial" w:cs="Arial"/>
          <w:lang/>
        </w:rPr>
      </w:pPr>
    </w:p>
    <w:p w14:paraId="35BE0D16" w14:textId="77777777" w:rsidR="0084374F" w:rsidRDefault="0084374F" w:rsidP="0084374F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E14FD8">
        <w:rPr>
          <w:rFonts w:ascii="Arial" w:hAnsi="Arial" w:cs="Arial"/>
        </w:rPr>
        <w:t xml:space="preserve">Elabore </w:t>
      </w:r>
      <w:r w:rsidR="007154E5" w:rsidRPr="00E14FD8">
        <w:rPr>
          <w:rFonts w:ascii="Arial" w:hAnsi="Arial" w:cs="Arial"/>
          <w:lang/>
        </w:rPr>
        <w:t xml:space="preserve">um </w:t>
      </w:r>
      <w:r w:rsidR="007154E5" w:rsidRPr="00E14FD8">
        <w:rPr>
          <w:rFonts w:ascii="Arial" w:hAnsi="Arial" w:cs="Arial"/>
        </w:rPr>
        <w:t>algoritmo</w:t>
      </w:r>
      <w:r w:rsidR="007154E5" w:rsidRPr="00E14FD8">
        <w:rPr>
          <w:rFonts w:ascii="Arial" w:hAnsi="Arial" w:cs="Arial"/>
          <w:lang/>
        </w:rPr>
        <w:t xml:space="preserve"> </w:t>
      </w:r>
      <w:r w:rsidRPr="00E14FD8">
        <w:rPr>
          <w:rFonts w:ascii="Arial" w:hAnsi="Arial" w:cs="Arial"/>
        </w:rPr>
        <w:t>que leia um número e exibi-lo somente se ele for menor que 20 ou maior ou igual a 180.</w:t>
      </w:r>
    </w:p>
    <w:p w14:paraId="5708CBCC" w14:textId="77777777" w:rsidR="00CE241C" w:rsidRPr="00E14FD8" w:rsidRDefault="00CE241C" w:rsidP="00CE241C">
      <w:pPr>
        <w:jc w:val="both"/>
        <w:rPr>
          <w:rFonts w:ascii="Arial" w:hAnsi="Arial" w:cs="Arial"/>
        </w:rPr>
      </w:pPr>
    </w:p>
    <w:p w14:paraId="077F43E7" w14:textId="77777777" w:rsidR="00CE241C" w:rsidRDefault="00D1241A" w:rsidP="00CE241C">
      <w:pPr>
        <w:numPr>
          <w:ilvl w:val="0"/>
          <w:numId w:val="5"/>
        </w:numPr>
        <w:jc w:val="both"/>
        <w:rPr>
          <w:rFonts w:ascii="Arial" w:hAnsi="Arial" w:cs="Arial"/>
          <w:lang/>
        </w:rPr>
      </w:pPr>
      <w:r w:rsidRPr="00E14FD8">
        <w:rPr>
          <w:rFonts w:ascii="Arial" w:eastAsia="Arial" w:hAnsi="Arial" w:cs="Arial"/>
          <w:lang/>
        </w:rPr>
        <w:t xml:space="preserve">Tendo como dados de entrada a altura e o sexo de uma pessoa, construa </w:t>
      </w:r>
      <w:r w:rsidR="007154E5" w:rsidRPr="00E14FD8">
        <w:rPr>
          <w:rFonts w:ascii="Arial" w:hAnsi="Arial" w:cs="Arial"/>
          <w:lang/>
        </w:rPr>
        <w:t xml:space="preserve">um </w:t>
      </w:r>
      <w:r w:rsidR="007154E5" w:rsidRPr="00E14FD8">
        <w:rPr>
          <w:rFonts w:ascii="Arial" w:hAnsi="Arial" w:cs="Arial"/>
        </w:rPr>
        <w:t>algoritmo</w:t>
      </w:r>
      <w:r w:rsidR="007154E5" w:rsidRPr="00E14FD8">
        <w:rPr>
          <w:rFonts w:ascii="Arial" w:hAnsi="Arial" w:cs="Arial"/>
          <w:lang/>
        </w:rPr>
        <w:t xml:space="preserve"> </w:t>
      </w:r>
      <w:r w:rsidRPr="00E14FD8">
        <w:rPr>
          <w:rFonts w:ascii="Arial" w:eastAsia="Arial" w:hAnsi="Arial" w:cs="Arial"/>
          <w:lang/>
        </w:rPr>
        <w:t xml:space="preserve">que </w:t>
      </w:r>
      <w:r w:rsidRPr="00E14FD8">
        <w:rPr>
          <w:rFonts w:ascii="Arial" w:eastAsia="Arial" w:hAnsi="Arial" w:cs="Arial"/>
        </w:rPr>
        <w:t xml:space="preserve">calcule seu peso ideal, utilizando as seguintes fórmulas: </w:t>
      </w:r>
      <w:r w:rsidRPr="00E14FD8">
        <w:rPr>
          <w:rFonts w:ascii="Arial" w:eastAsia="Arial" w:hAnsi="Arial" w:cs="Arial"/>
          <w:sz w:val="20"/>
          <w:szCs w:val="20"/>
        </w:rPr>
        <w:t>Para homens: (72.7*h) – 58 / Para mulheres: (62.1*h) - 44.7 (h = altura).</w:t>
      </w:r>
    </w:p>
    <w:p w14:paraId="385CB2E2" w14:textId="77777777" w:rsidR="00CE241C" w:rsidRPr="00CE241C" w:rsidRDefault="00CE241C" w:rsidP="00CE241C">
      <w:pPr>
        <w:jc w:val="both"/>
        <w:rPr>
          <w:rFonts w:ascii="Arial" w:hAnsi="Arial" w:cs="Arial"/>
          <w:lang/>
        </w:rPr>
      </w:pPr>
    </w:p>
    <w:p w14:paraId="57476A42" w14:textId="77777777" w:rsidR="00D1241A" w:rsidRPr="00E14FD8" w:rsidRDefault="00D1241A" w:rsidP="00D1241A">
      <w:pPr>
        <w:numPr>
          <w:ilvl w:val="0"/>
          <w:numId w:val="5"/>
        </w:numPr>
        <w:jc w:val="both"/>
        <w:rPr>
          <w:rFonts w:ascii="Arial" w:hAnsi="Arial" w:cs="Arial"/>
          <w:lang/>
        </w:rPr>
      </w:pPr>
      <w:r w:rsidRPr="00E14FD8">
        <w:rPr>
          <w:rFonts w:ascii="Arial" w:hAnsi="Arial" w:cs="Arial"/>
          <w:lang/>
        </w:rPr>
        <w:t xml:space="preserve">Elabore </w:t>
      </w:r>
      <w:r w:rsidR="007154E5" w:rsidRPr="00E14FD8">
        <w:rPr>
          <w:rFonts w:ascii="Arial" w:hAnsi="Arial" w:cs="Arial"/>
          <w:lang/>
        </w:rPr>
        <w:t xml:space="preserve">um </w:t>
      </w:r>
      <w:r w:rsidR="007154E5" w:rsidRPr="00E14FD8">
        <w:rPr>
          <w:rFonts w:ascii="Arial" w:hAnsi="Arial" w:cs="Arial"/>
        </w:rPr>
        <w:t>algoritmo</w:t>
      </w:r>
      <w:r w:rsidR="007154E5" w:rsidRPr="00E14FD8">
        <w:rPr>
          <w:rFonts w:ascii="Arial" w:hAnsi="Arial" w:cs="Arial"/>
          <w:lang/>
        </w:rPr>
        <w:t xml:space="preserve"> </w:t>
      </w:r>
      <w:r w:rsidRPr="00E14FD8">
        <w:rPr>
          <w:rFonts w:ascii="Arial" w:hAnsi="Arial" w:cs="Arial"/>
          <w:lang/>
        </w:rPr>
        <w:t>para ler um número e exibí-lo somente se ele for maior que 250 ou menor ou igual a 50.</w:t>
      </w:r>
    </w:p>
    <w:p w14:paraId="69C43DDD" w14:textId="77777777" w:rsidR="00D1241A" w:rsidRPr="00E14FD8" w:rsidRDefault="00D1241A" w:rsidP="00D1241A">
      <w:pPr>
        <w:ind w:left="360"/>
        <w:jc w:val="both"/>
        <w:rPr>
          <w:rFonts w:ascii="Arial" w:hAnsi="Arial" w:cs="Arial"/>
          <w:lang/>
        </w:rPr>
      </w:pPr>
    </w:p>
    <w:p w14:paraId="288649F6" w14:textId="77777777" w:rsidR="00D1241A" w:rsidRPr="00E14FD8" w:rsidRDefault="00D1241A" w:rsidP="00D1241A">
      <w:pPr>
        <w:numPr>
          <w:ilvl w:val="0"/>
          <w:numId w:val="5"/>
        </w:numPr>
        <w:jc w:val="both"/>
        <w:rPr>
          <w:rFonts w:ascii="Arial" w:hAnsi="Arial" w:cs="Arial"/>
          <w:lang/>
        </w:rPr>
      </w:pPr>
      <w:r w:rsidRPr="00E14FD8">
        <w:rPr>
          <w:rFonts w:ascii="Arial" w:eastAsia="Arial" w:hAnsi="Arial" w:cs="Arial"/>
          <w:lang/>
        </w:rPr>
        <w:t xml:space="preserve">João Papo-de-Pescador, homem de bem, comprou um microcomputador para controlar o </w:t>
      </w:r>
      <w:r w:rsidRPr="00E14FD8">
        <w:rPr>
          <w:rFonts w:ascii="Arial" w:eastAsia="Arial" w:hAnsi="Arial" w:cs="Arial"/>
        </w:rPr>
        <w:t xml:space="preserve">rendimento diário de seu trabalho. Toda vez que ele traz um peso de peixes maior que o estabelecido pelo regulamento de pesca do estado de São Paulo (50 quilos) deve pagar uma multa de R$ 4,00 por quilo excedente. João precisa que você faça </w:t>
      </w:r>
      <w:r w:rsidR="007154E5" w:rsidRPr="00E14FD8">
        <w:rPr>
          <w:rFonts w:ascii="Arial" w:hAnsi="Arial" w:cs="Arial"/>
          <w:lang/>
        </w:rPr>
        <w:t xml:space="preserve">um </w:t>
      </w:r>
      <w:r w:rsidR="007154E5" w:rsidRPr="00E14FD8">
        <w:rPr>
          <w:rFonts w:ascii="Arial" w:hAnsi="Arial" w:cs="Arial"/>
        </w:rPr>
        <w:t>algoritmo</w:t>
      </w:r>
      <w:r w:rsidR="007154E5" w:rsidRPr="00E14FD8">
        <w:rPr>
          <w:rFonts w:ascii="Arial" w:hAnsi="Arial" w:cs="Arial"/>
          <w:lang/>
        </w:rPr>
        <w:t xml:space="preserve"> </w:t>
      </w:r>
      <w:r w:rsidRPr="00E14FD8">
        <w:rPr>
          <w:rFonts w:ascii="Arial" w:eastAsia="Arial" w:hAnsi="Arial" w:cs="Arial"/>
        </w:rPr>
        <w:t xml:space="preserve">que leia a variável P (peso de peixes) e verifique se há excesso. Se houver, </w:t>
      </w:r>
      <w:r w:rsidR="001817B1" w:rsidRPr="00E14FD8">
        <w:rPr>
          <w:rFonts w:ascii="Arial" w:eastAsia="Arial" w:hAnsi="Arial" w:cs="Arial"/>
        </w:rPr>
        <w:t xml:space="preserve">armazenar </w:t>
      </w:r>
      <w:r w:rsidRPr="00E14FD8">
        <w:rPr>
          <w:rFonts w:ascii="Arial" w:eastAsia="Arial" w:hAnsi="Arial" w:cs="Arial"/>
        </w:rPr>
        <w:t>na variável E (Excesso) e na variável M o valor da multa que João deverá pagar</w:t>
      </w:r>
      <w:r w:rsidR="001817B1" w:rsidRPr="00E14FD8">
        <w:rPr>
          <w:rFonts w:ascii="Arial" w:eastAsia="Arial" w:hAnsi="Arial" w:cs="Arial"/>
        </w:rPr>
        <w:t>, exibindo os respectivos valores</w:t>
      </w:r>
      <w:r w:rsidRPr="00E14FD8">
        <w:rPr>
          <w:rFonts w:ascii="Arial" w:eastAsia="Arial" w:hAnsi="Arial" w:cs="Arial"/>
        </w:rPr>
        <w:t>. Caso contrário mostrar tais variáveis com o conteúdo ZERO.</w:t>
      </w:r>
    </w:p>
    <w:p w14:paraId="42D033D0" w14:textId="77777777" w:rsidR="00D1241A" w:rsidRPr="00E14FD8" w:rsidRDefault="00D1241A" w:rsidP="00D1241A">
      <w:pPr>
        <w:ind w:left="360"/>
        <w:jc w:val="both"/>
        <w:rPr>
          <w:rFonts w:ascii="Arial" w:hAnsi="Arial" w:cs="Arial"/>
          <w:lang/>
        </w:rPr>
      </w:pPr>
    </w:p>
    <w:p w14:paraId="48609D69" w14:textId="77777777" w:rsidR="00D1241A" w:rsidRPr="00E14FD8" w:rsidRDefault="00D1241A" w:rsidP="00D1241A">
      <w:pPr>
        <w:numPr>
          <w:ilvl w:val="0"/>
          <w:numId w:val="5"/>
        </w:numPr>
        <w:jc w:val="both"/>
        <w:rPr>
          <w:rFonts w:ascii="Arial" w:eastAsia="Arial" w:hAnsi="Arial" w:cs="Arial"/>
        </w:rPr>
      </w:pPr>
      <w:r w:rsidRPr="00E14FD8">
        <w:rPr>
          <w:rFonts w:ascii="Arial" w:eastAsia="Arial" w:hAnsi="Arial" w:cs="Arial"/>
        </w:rPr>
        <w:t xml:space="preserve">  Uma empresa possui uma equipe de vendedores que recebem salário</w:t>
      </w:r>
      <w:r w:rsidR="00AF1B4F">
        <w:rPr>
          <w:rFonts w:ascii="Arial" w:eastAsia="Arial" w:hAnsi="Arial" w:cs="Arial"/>
        </w:rPr>
        <w:t>-</w:t>
      </w:r>
      <w:r w:rsidRPr="00E14FD8">
        <w:rPr>
          <w:rFonts w:ascii="Arial" w:eastAsia="Arial" w:hAnsi="Arial" w:cs="Arial"/>
        </w:rPr>
        <w:t>base mais comissões sobre o total vendido. As porcentagens de comissões são:</w:t>
      </w:r>
    </w:p>
    <w:p w14:paraId="3D839FBC" w14:textId="77777777" w:rsidR="00D1241A" w:rsidRPr="00E14FD8" w:rsidRDefault="00D1241A" w:rsidP="00D1241A">
      <w:pPr>
        <w:numPr>
          <w:ilvl w:val="0"/>
          <w:numId w:val="6"/>
        </w:numPr>
        <w:tabs>
          <w:tab w:val="left" w:pos="360"/>
        </w:tabs>
        <w:jc w:val="both"/>
        <w:rPr>
          <w:rFonts w:ascii="Arial" w:eastAsia="Arial" w:hAnsi="Arial" w:cs="Arial"/>
        </w:rPr>
      </w:pPr>
      <w:r w:rsidRPr="00E14FD8">
        <w:rPr>
          <w:rFonts w:ascii="Arial" w:eastAsia="Arial" w:hAnsi="Arial" w:cs="Arial"/>
        </w:rPr>
        <w:t>Se o total vendido for maior que R$ 5.000,00, comissão 10%;</w:t>
      </w:r>
    </w:p>
    <w:p w14:paraId="7D93B9EC" w14:textId="77777777" w:rsidR="00D1241A" w:rsidRPr="00E14FD8" w:rsidRDefault="00D1241A" w:rsidP="00D1241A">
      <w:pPr>
        <w:numPr>
          <w:ilvl w:val="0"/>
          <w:numId w:val="6"/>
        </w:numPr>
        <w:tabs>
          <w:tab w:val="left" w:pos="360"/>
        </w:tabs>
        <w:jc w:val="both"/>
        <w:rPr>
          <w:rFonts w:ascii="Arial" w:eastAsia="Arial" w:hAnsi="Arial" w:cs="Arial"/>
        </w:rPr>
      </w:pPr>
      <w:r w:rsidRPr="00E14FD8">
        <w:rPr>
          <w:rFonts w:ascii="Arial" w:eastAsia="Arial" w:hAnsi="Arial" w:cs="Arial"/>
        </w:rPr>
        <w:t>Se o total vendido for maior que R$ 3.000,00 e menor ou igual R$ 5.000,00 comissão 5%;</w:t>
      </w:r>
    </w:p>
    <w:p w14:paraId="27508FA4" w14:textId="77777777" w:rsidR="00D1241A" w:rsidRPr="00E14FD8" w:rsidRDefault="00D1241A" w:rsidP="00D1241A">
      <w:pPr>
        <w:numPr>
          <w:ilvl w:val="0"/>
          <w:numId w:val="6"/>
        </w:numPr>
        <w:tabs>
          <w:tab w:val="left" w:pos="360"/>
        </w:tabs>
        <w:jc w:val="both"/>
        <w:rPr>
          <w:rFonts w:ascii="Arial" w:eastAsia="Arial" w:hAnsi="Arial" w:cs="Arial"/>
        </w:rPr>
      </w:pPr>
      <w:r w:rsidRPr="00E14FD8">
        <w:rPr>
          <w:rFonts w:ascii="Arial" w:eastAsia="Arial" w:hAnsi="Arial" w:cs="Arial"/>
        </w:rPr>
        <w:t>Se o total vendido for maior que R$ 1.000,00 e menor ou igual R$ 3.000,00 comissão 2%;</w:t>
      </w:r>
    </w:p>
    <w:p w14:paraId="58A358A0" w14:textId="77777777" w:rsidR="00D1241A" w:rsidRPr="00E14FD8" w:rsidRDefault="00D1241A" w:rsidP="00D1241A">
      <w:pPr>
        <w:numPr>
          <w:ilvl w:val="0"/>
          <w:numId w:val="6"/>
        </w:numPr>
        <w:tabs>
          <w:tab w:val="left" w:pos="360"/>
        </w:tabs>
        <w:jc w:val="both"/>
        <w:rPr>
          <w:rFonts w:ascii="Arial" w:eastAsia="Arial" w:hAnsi="Arial" w:cs="Arial"/>
        </w:rPr>
      </w:pPr>
      <w:r w:rsidRPr="00E14FD8">
        <w:rPr>
          <w:rFonts w:ascii="Arial" w:eastAsia="Arial" w:hAnsi="Arial" w:cs="Arial"/>
        </w:rPr>
        <w:t>Se o total vendido for menor ou igual a R$ 1.000,00, não há comissão.</w:t>
      </w:r>
    </w:p>
    <w:p w14:paraId="0D8BC7FF" w14:textId="77777777" w:rsidR="00D1241A" w:rsidRPr="00E14FD8" w:rsidRDefault="00D1241A" w:rsidP="00D1241A">
      <w:pPr>
        <w:jc w:val="both"/>
        <w:rPr>
          <w:rFonts w:ascii="Arial" w:eastAsia="Arial" w:hAnsi="Arial" w:cs="Arial"/>
        </w:rPr>
      </w:pPr>
      <w:r w:rsidRPr="00E14FD8">
        <w:rPr>
          <w:rFonts w:ascii="Arial" w:eastAsia="Arial" w:hAnsi="Arial" w:cs="Arial"/>
        </w:rPr>
        <w:tab/>
        <w:t xml:space="preserve">Elabore </w:t>
      </w:r>
      <w:r w:rsidR="007154E5" w:rsidRPr="00E14FD8">
        <w:rPr>
          <w:rFonts w:ascii="Arial" w:hAnsi="Arial" w:cs="Arial"/>
          <w:lang/>
        </w:rPr>
        <w:t xml:space="preserve">um </w:t>
      </w:r>
      <w:r w:rsidR="007154E5" w:rsidRPr="00E14FD8">
        <w:rPr>
          <w:rFonts w:ascii="Arial" w:hAnsi="Arial" w:cs="Arial"/>
        </w:rPr>
        <w:t>algoritmo</w:t>
      </w:r>
      <w:r w:rsidR="007154E5" w:rsidRPr="00E14FD8">
        <w:rPr>
          <w:rFonts w:ascii="Arial" w:hAnsi="Arial" w:cs="Arial"/>
          <w:lang/>
        </w:rPr>
        <w:t xml:space="preserve"> </w:t>
      </w:r>
      <w:r w:rsidRPr="00E14FD8">
        <w:rPr>
          <w:rFonts w:ascii="Arial" w:eastAsia="Arial" w:hAnsi="Arial" w:cs="Arial"/>
        </w:rPr>
        <w:t>para ler o:</w:t>
      </w:r>
    </w:p>
    <w:p w14:paraId="46843B42" w14:textId="77777777" w:rsidR="00D1241A" w:rsidRPr="00E14FD8" w:rsidRDefault="00D1241A" w:rsidP="00D1241A">
      <w:pPr>
        <w:numPr>
          <w:ilvl w:val="0"/>
          <w:numId w:val="7"/>
        </w:numPr>
        <w:tabs>
          <w:tab w:val="left" w:pos="360"/>
        </w:tabs>
        <w:jc w:val="both"/>
        <w:rPr>
          <w:rFonts w:ascii="Arial" w:eastAsia="Arial" w:hAnsi="Arial" w:cs="Arial"/>
        </w:rPr>
      </w:pPr>
      <w:r w:rsidRPr="00E14FD8">
        <w:rPr>
          <w:rFonts w:ascii="Arial" w:eastAsia="Arial" w:hAnsi="Arial" w:cs="Arial"/>
        </w:rPr>
        <w:t>Nome do vendedor;</w:t>
      </w:r>
    </w:p>
    <w:p w14:paraId="59E2209A" w14:textId="77777777" w:rsidR="00D1241A" w:rsidRPr="00E14FD8" w:rsidRDefault="00D1241A" w:rsidP="00D1241A">
      <w:pPr>
        <w:numPr>
          <w:ilvl w:val="0"/>
          <w:numId w:val="7"/>
        </w:numPr>
        <w:tabs>
          <w:tab w:val="left" w:pos="360"/>
        </w:tabs>
        <w:jc w:val="both"/>
        <w:rPr>
          <w:rFonts w:ascii="Arial" w:eastAsia="Arial" w:hAnsi="Arial" w:cs="Arial"/>
        </w:rPr>
      </w:pPr>
      <w:r w:rsidRPr="00E14FD8">
        <w:rPr>
          <w:rFonts w:ascii="Arial" w:eastAsia="Arial" w:hAnsi="Arial" w:cs="Arial"/>
        </w:rPr>
        <w:t>Salário base;</w:t>
      </w:r>
    </w:p>
    <w:p w14:paraId="530994AD" w14:textId="77777777" w:rsidR="00D1241A" w:rsidRPr="00E14FD8" w:rsidRDefault="00D1241A" w:rsidP="00D1241A">
      <w:pPr>
        <w:numPr>
          <w:ilvl w:val="0"/>
          <w:numId w:val="7"/>
        </w:numPr>
        <w:tabs>
          <w:tab w:val="left" w:pos="360"/>
        </w:tabs>
        <w:jc w:val="both"/>
        <w:rPr>
          <w:rFonts w:ascii="Arial" w:eastAsia="Arial" w:hAnsi="Arial" w:cs="Arial"/>
        </w:rPr>
      </w:pPr>
      <w:r w:rsidRPr="00E14FD8">
        <w:rPr>
          <w:rFonts w:ascii="Arial" w:eastAsia="Arial" w:hAnsi="Arial" w:cs="Arial"/>
        </w:rPr>
        <w:t>Total vendido</w:t>
      </w:r>
    </w:p>
    <w:p w14:paraId="31999DCB" w14:textId="77777777" w:rsidR="00D1241A" w:rsidRPr="00E14FD8" w:rsidRDefault="00D1241A" w:rsidP="00D1241A">
      <w:pPr>
        <w:ind w:left="360"/>
        <w:jc w:val="both"/>
        <w:rPr>
          <w:rFonts w:ascii="Arial" w:hAnsi="Arial" w:cs="Arial"/>
          <w:lang/>
        </w:rPr>
      </w:pPr>
      <w:r w:rsidRPr="00E14FD8">
        <w:rPr>
          <w:rFonts w:ascii="Arial" w:eastAsia="Arial" w:hAnsi="Arial" w:cs="Arial"/>
        </w:rPr>
        <w:tab/>
        <w:t>Ao final mostre quanto o vendedor recebeu de comissão e o salário total.</w:t>
      </w:r>
    </w:p>
    <w:p w14:paraId="6D4752A1" w14:textId="77777777" w:rsidR="00D1241A" w:rsidRPr="00E14FD8" w:rsidRDefault="00401A88" w:rsidP="00D1241A">
      <w:pPr>
        <w:numPr>
          <w:ilvl w:val="0"/>
          <w:numId w:val="5"/>
        </w:numPr>
        <w:jc w:val="both"/>
        <w:rPr>
          <w:rFonts w:ascii="Arial" w:hAnsi="Arial" w:cs="Arial"/>
          <w:lang/>
        </w:rPr>
      </w:pPr>
      <w:r w:rsidRPr="00E14FD8">
        <w:rPr>
          <w:rFonts w:ascii="Arial" w:hAnsi="Arial" w:cs="Arial"/>
          <w:lang/>
        </w:rPr>
        <w:t xml:space="preserve"> </w:t>
      </w:r>
      <w:r w:rsidR="00D1241A" w:rsidRPr="00E14FD8">
        <w:rPr>
          <w:rFonts w:ascii="Arial" w:hAnsi="Arial" w:cs="Arial"/>
          <w:lang/>
        </w:rPr>
        <w:t xml:space="preserve">Num curso qualquer, a nota final de um aluno é calculada a partir do resultado de 3 provas: </w:t>
      </w:r>
    </w:p>
    <w:p w14:paraId="6439DB2E" w14:textId="77777777" w:rsidR="00D1241A" w:rsidRPr="00E14FD8" w:rsidRDefault="00D1241A" w:rsidP="00D1241A">
      <w:pPr>
        <w:numPr>
          <w:ilvl w:val="0"/>
          <w:numId w:val="1"/>
        </w:numPr>
        <w:tabs>
          <w:tab w:val="left" w:pos="1005"/>
        </w:tabs>
        <w:ind w:left="1005"/>
        <w:jc w:val="both"/>
        <w:rPr>
          <w:rFonts w:ascii="Arial" w:hAnsi="Arial" w:cs="Arial"/>
          <w:lang/>
        </w:rPr>
      </w:pPr>
      <w:r w:rsidRPr="00E14FD8">
        <w:rPr>
          <w:rFonts w:ascii="Arial" w:hAnsi="Arial" w:cs="Arial"/>
          <w:lang/>
        </w:rPr>
        <w:t>A primeira prova é Teórica, e tem peso 2;</w:t>
      </w:r>
    </w:p>
    <w:p w14:paraId="1A9A54BF" w14:textId="77777777" w:rsidR="00D1241A" w:rsidRPr="00E14FD8" w:rsidRDefault="00D1241A" w:rsidP="00D1241A">
      <w:pPr>
        <w:numPr>
          <w:ilvl w:val="0"/>
          <w:numId w:val="1"/>
        </w:numPr>
        <w:tabs>
          <w:tab w:val="left" w:pos="1005"/>
        </w:tabs>
        <w:ind w:left="1005"/>
        <w:jc w:val="both"/>
        <w:rPr>
          <w:rFonts w:ascii="Arial" w:hAnsi="Arial" w:cs="Arial"/>
          <w:lang/>
        </w:rPr>
      </w:pPr>
      <w:r w:rsidRPr="00E14FD8">
        <w:rPr>
          <w:rFonts w:ascii="Arial" w:hAnsi="Arial" w:cs="Arial"/>
          <w:lang/>
        </w:rPr>
        <w:t>A segunda prova é Prática, e tem peso 3;</w:t>
      </w:r>
    </w:p>
    <w:p w14:paraId="2DB1DF7B" w14:textId="77777777" w:rsidR="00D1241A" w:rsidRPr="00E14FD8" w:rsidRDefault="00D1241A" w:rsidP="00D1241A">
      <w:pPr>
        <w:numPr>
          <w:ilvl w:val="0"/>
          <w:numId w:val="1"/>
        </w:numPr>
        <w:tabs>
          <w:tab w:val="left" w:pos="1005"/>
        </w:tabs>
        <w:ind w:left="1005"/>
        <w:jc w:val="both"/>
        <w:rPr>
          <w:rFonts w:ascii="Arial" w:hAnsi="Arial" w:cs="Arial"/>
          <w:lang/>
        </w:rPr>
      </w:pPr>
      <w:r w:rsidRPr="00E14FD8">
        <w:rPr>
          <w:rFonts w:ascii="Arial" w:hAnsi="Arial" w:cs="Arial"/>
          <w:lang/>
        </w:rPr>
        <w:t>A terceira prova é Final, e tem peso 5.</w:t>
      </w:r>
    </w:p>
    <w:p w14:paraId="1BD73F16" w14:textId="77777777" w:rsidR="00D1241A" w:rsidRPr="00E14FD8" w:rsidRDefault="00D1241A" w:rsidP="00D1241A">
      <w:pPr>
        <w:jc w:val="both"/>
        <w:rPr>
          <w:rFonts w:ascii="Arial" w:hAnsi="Arial" w:cs="Arial"/>
          <w:lang/>
        </w:rPr>
      </w:pPr>
    </w:p>
    <w:p w14:paraId="2B9BFAD2" w14:textId="77777777" w:rsidR="00D1241A" w:rsidRPr="00E14FD8" w:rsidRDefault="00D1241A" w:rsidP="00D1241A">
      <w:pPr>
        <w:jc w:val="both"/>
        <w:rPr>
          <w:rFonts w:ascii="Arial" w:hAnsi="Arial" w:cs="Arial"/>
          <w:lang/>
        </w:rPr>
      </w:pPr>
      <w:r w:rsidRPr="00E14FD8">
        <w:rPr>
          <w:rFonts w:ascii="Arial" w:hAnsi="Arial" w:cs="Arial"/>
          <w:lang/>
        </w:rPr>
        <w:tab/>
        <w:t xml:space="preserve">Desenvolva </w:t>
      </w:r>
      <w:r w:rsidR="007154E5" w:rsidRPr="00E14FD8">
        <w:rPr>
          <w:rFonts w:ascii="Arial" w:hAnsi="Arial" w:cs="Arial"/>
          <w:lang/>
        </w:rPr>
        <w:t xml:space="preserve">um </w:t>
      </w:r>
      <w:r w:rsidR="007154E5" w:rsidRPr="00E14FD8">
        <w:rPr>
          <w:rFonts w:ascii="Arial" w:hAnsi="Arial" w:cs="Arial"/>
        </w:rPr>
        <w:t>algoritmo</w:t>
      </w:r>
      <w:r w:rsidR="007154E5" w:rsidRPr="00E14FD8">
        <w:rPr>
          <w:rFonts w:ascii="Arial" w:hAnsi="Arial" w:cs="Arial"/>
          <w:lang/>
        </w:rPr>
        <w:t xml:space="preserve"> </w:t>
      </w:r>
      <w:r w:rsidRPr="00E14FD8">
        <w:rPr>
          <w:rFonts w:ascii="Arial" w:hAnsi="Arial" w:cs="Arial"/>
          <w:lang/>
        </w:rPr>
        <w:t>que calcule a média final, e mostre uma  mensagem:</w:t>
      </w:r>
    </w:p>
    <w:p w14:paraId="19F21D3D" w14:textId="77777777" w:rsidR="00D1241A" w:rsidRPr="00E14FD8" w:rsidRDefault="00D1241A" w:rsidP="00D1241A">
      <w:pPr>
        <w:numPr>
          <w:ilvl w:val="0"/>
          <w:numId w:val="2"/>
        </w:numPr>
        <w:tabs>
          <w:tab w:val="left" w:pos="1050"/>
        </w:tabs>
        <w:ind w:left="1050"/>
        <w:jc w:val="both"/>
        <w:rPr>
          <w:rFonts w:ascii="Arial" w:hAnsi="Arial" w:cs="Arial"/>
          <w:lang/>
        </w:rPr>
      </w:pPr>
      <w:r w:rsidRPr="00E14FD8">
        <w:rPr>
          <w:rFonts w:ascii="Arial" w:hAnsi="Arial" w:cs="Arial"/>
          <w:i/>
          <w:iCs/>
          <w:lang/>
        </w:rPr>
        <w:t>Aprovado</w:t>
      </w:r>
      <w:r w:rsidRPr="00E14FD8">
        <w:rPr>
          <w:rFonts w:ascii="Arial" w:hAnsi="Arial" w:cs="Arial"/>
          <w:lang/>
        </w:rPr>
        <w:t>: se a média final for maior ou igual a 5;</w:t>
      </w:r>
    </w:p>
    <w:p w14:paraId="7858638E" w14:textId="77777777" w:rsidR="00D1241A" w:rsidRPr="00E14FD8" w:rsidRDefault="00D1241A" w:rsidP="00D1241A">
      <w:pPr>
        <w:numPr>
          <w:ilvl w:val="0"/>
          <w:numId w:val="2"/>
        </w:numPr>
        <w:tabs>
          <w:tab w:val="left" w:pos="1050"/>
        </w:tabs>
        <w:ind w:left="1050"/>
        <w:jc w:val="both"/>
        <w:rPr>
          <w:rFonts w:ascii="Arial" w:hAnsi="Arial" w:cs="Arial"/>
          <w:lang/>
        </w:rPr>
      </w:pPr>
      <w:r w:rsidRPr="00E14FD8">
        <w:rPr>
          <w:rFonts w:ascii="Arial" w:hAnsi="Arial" w:cs="Arial"/>
          <w:i/>
          <w:iCs/>
          <w:lang/>
        </w:rPr>
        <w:t>Reprovado</w:t>
      </w:r>
      <w:r w:rsidRPr="00E14FD8">
        <w:rPr>
          <w:rFonts w:ascii="Arial" w:hAnsi="Arial" w:cs="Arial"/>
          <w:lang/>
        </w:rPr>
        <w:t>: se a média final for menor que 5.</w:t>
      </w:r>
    </w:p>
    <w:p w14:paraId="71F039D7" w14:textId="77777777" w:rsidR="00D1241A" w:rsidRPr="00E14FD8" w:rsidRDefault="00D1241A" w:rsidP="00D1241A">
      <w:pPr>
        <w:tabs>
          <w:tab w:val="left" w:pos="1050"/>
        </w:tabs>
        <w:jc w:val="both"/>
        <w:rPr>
          <w:rFonts w:ascii="Arial" w:hAnsi="Arial" w:cs="Arial"/>
          <w:lang/>
        </w:rPr>
      </w:pPr>
    </w:p>
    <w:p w14:paraId="27E7E5AB" w14:textId="77777777" w:rsidR="00D1241A" w:rsidRPr="00E14FD8" w:rsidRDefault="00401A88" w:rsidP="00D1241A">
      <w:pPr>
        <w:numPr>
          <w:ilvl w:val="0"/>
          <w:numId w:val="5"/>
        </w:numPr>
        <w:jc w:val="both"/>
        <w:rPr>
          <w:rFonts w:ascii="Arial" w:hAnsi="Arial" w:cs="Arial"/>
          <w:lang/>
        </w:rPr>
      </w:pPr>
      <w:r w:rsidRPr="00E14FD8">
        <w:rPr>
          <w:rFonts w:ascii="Arial" w:hAnsi="Arial" w:cs="Arial"/>
          <w:lang/>
        </w:rPr>
        <w:t xml:space="preserve"> </w:t>
      </w:r>
      <w:r w:rsidR="00D1241A" w:rsidRPr="00E14FD8">
        <w:rPr>
          <w:rFonts w:ascii="Arial" w:hAnsi="Arial" w:cs="Arial"/>
          <w:lang/>
        </w:rPr>
        <w:t xml:space="preserve">Elabore </w:t>
      </w:r>
      <w:r w:rsidR="007154E5" w:rsidRPr="00E14FD8">
        <w:rPr>
          <w:rFonts w:ascii="Arial" w:hAnsi="Arial" w:cs="Arial"/>
          <w:lang/>
        </w:rPr>
        <w:t xml:space="preserve">um </w:t>
      </w:r>
      <w:r w:rsidR="007154E5" w:rsidRPr="00E14FD8">
        <w:rPr>
          <w:rFonts w:ascii="Arial" w:hAnsi="Arial" w:cs="Arial"/>
        </w:rPr>
        <w:t>algoritmo</w:t>
      </w:r>
      <w:r w:rsidR="00D1241A" w:rsidRPr="00E14FD8">
        <w:rPr>
          <w:rFonts w:ascii="Arial" w:hAnsi="Arial" w:cs="Arial"/>
          <w:lang/>
        </w:rPr>
        <w:t xml:space="preserve"> que calcule o salário de um operário, sabendo que ele recebe R$ 15,00 por hora. Se a quantidade de horas trabalhadas </w:t>
      </w:r>
      <w:r w:rsidR="00D1241A" w:rsidRPr="00E14FD8">
        <w:rPr>
          <w:rFonts w:ascii="Arial" w:hAnsi="Arial" w:cs="Arial"/>
          <w:lang/>
        </w:rPr>
        <w:lastRenderedPageBreak/>
        <w:t>exceder 50 horas, calcule o excesso de pagamento, sabendo que o custo extra do trabalhador é de R4 20,00 hora. Considere ainda que se este excesso ultrapassar R$ 800,00, deve ser descontado 8% de impostos. No final, exiba o Excesso de pagamento, os Impostos recolhidos e o Salário final do trabalhador.</w:t>
      </w:r>
    </w:p>
    <w:p w14:paraId="06628EA4" w14:textId="77777777" w:rsidR="00D1241A" w:rsidRPr="00E14FD8" w:rsidRDefault="00D1241A" w:rsidP="00D1241A">
      <w:pPr>
        <w:ind w:left="360"/>
        <w:jc w:val="both"/>
        <w:rPr>
          <w:rFonts w:ascii="Arial" w:hAnsi="Arial" w:cs="Arial"/>
          <w:lang/>
        </w:rPr>
      </w:pPr>
    </w:p>
    <w:p w14:paraId="0E06E1ED" w14:textId="77777777" w:rsidR="00D1241A" w:rsidRPr="00E14FD8" w:rsidRDefault="00401A88" w:rsidP="00D1241A">
      <w:pPr>
        <w:numPr>
          <w:ilvl w:val="0"/>
          <w:numId w:val="5"/>
        </w:numPr>
        <w:jc w:val="both"/>
        <w:rPr>
          <w:rFonts w:ascii="Arial" w:hAnsi="Arial" w:cs="Arial"/>
          <w:lang/>
        </w:rPr>
      </w:pPr>
      <w:r w:rsidRPr="00E14FD8">
        <w:rPr>
          <w:rFonts w:ascii="Arial" w:hAnsi="Arial" w:cs="Arial"/>
        </w:rPr>
        <w:t xml:space="preserve"> </w:t>
      </w:r>
      <w:r w:rsidR="00D1241A" w:rsidRPr="00E14FD8">
        <w:rPr>
          <w:rFonts w:ascii="Arial" w:hAnsi="Arial" w:cs="Arial"/>
        </w:rPr>
        <w:t xml:space="preserve">Deseja-se calcular a conta de consumo de energia elétrica de um consumidor. Para isto, escreva </w:t>
      </w:r>
      <w:r w:rsidR="007154E5" w:rsidRPr="00E14FD8">
        <w:rPr>
          <w:rFonts w:ascii="Arial" w:hAnsi="Arial" w:cs="Arial"/>
          <w:lang/>
        </w:rPr>
        <w:t xml:space="preserve">um </w:t>
      </w:r>
      <w:r w:rsidR="007154E5" w:rsidRPr="00E14FD8">
        <w:rPr>
          <w:rFonts w:ascii="Arial" w:hAnsi="Arial" w:cs="Arial"/>
        </w:rPr>
        <w:t>algoritmo</w:t>
      </w:r>
      <w:r w:rsidR="007154E5" w:rsidRPr="00E14FD8">
        <w:rPr>
          <w:rFonts w:ascii="Arial" w:hAnsi="Arial" w:cs="Arial"/>
          <w:lang/>
        </w:rPr>
        <w:t xml:space="preserve"> </w:t>
      </w:r>
      <w:r w:rsidR="00D1241A" w:rsidRPr="00E14FD8">
        <w:rPr>
          <w:rFonts w:ascii="Arial" w:hAnsi="Arial" w:cs="Arial"/>
        </w:rPr>
        <w:t>que leia o código do consumidor, o preço do Kw e a quantidade de Kw consumido, e exiba o código do consumidor e o total a pagar.</w:t>
      </w:r>
    </w:p>
    <w:p w14:paraId="39160B5A" w14:textId="77777777" w:rsidR="00D1241A" w:rsidRPr="00E14FD8" w:rsidRDefault="00D1241A" w:rsidP="00D1241A">
      <w:pPr>
        <w:spacing w:line="260" w:lineRule="atLeast"/>
        <w:ind w:firstLine="720"/>
        <w:jc w:val="both"/>
        <w:rPr>
          <w:rFonts w:ascii="Arial" w:hAnsi="Arial"/>
        </w:rPr>
      </w:pPr>
      <w:r w:rsidRPr="00E14FD8">
        <w:rPr>
          <w:rFonts w:ascii="Arial" w:hAnsi="Arial"/>
        </w:rPr>
        <w:t xml:space="preserve">- </w:t>
      </w:r>
      <w:proofErr w:type="gramStart"/>
      <w:r w:rsidRPr="00E14FD8">
        <w:rPr>
          <w:rFonts w:ascii="Arial" w:hAnsi="Arial"/>
        </w:rPr>
        <w:t>total</w:t>
      </w:r>
      <w:proofErr w:type="gramEnd"/>
      <w:r w:rsidRPr="00E14FD8">
        <w:rPr>
          <w:rFonts w:ascii="Arial" w:hAnsi="Arial"/>
        </w:rPr>
        <w:t xml:space="preserve"> a pagar = preço x quant</w:t>
      </w:r>
      <w:r w:rsidRPr="00E14FD8">
        <w:rPr>
          <w:rFonts w:ascii="Arial" w:hAnsi="Arial"/>
        </w:rPr>
        <w:t>i</w:t>
      </w:r>
      <w:r w:rsidRPr="00E14FD8">
        <w:rPr>
          <w:rFonts w:ascii="Arial" w:hAnsi="Arial"/>
        </w:rPr>
        <w:t>dade</w:t>
      </w:r>
    </w:p>
    <w:p w14:paraId="1DBE55C3" w14:textId="77777777" w:rsidR="00D1241A" w:rsidRPr="00E14FD8" w:rsidRDefault="00D1241A" w:rsidP="00D1241A">
      <w:pPr>
        <w:spacing w:line="260" w:lineRule="atLeast"/>
        <w:ind w:firstLine="720"/>
        <w:jc w:val="both"/>
        <w:rPr>
          <w:rFonts w:ascii="Arial" w:hAnsi="Arial"/>
        </w:rPr>
      </w:pPr>
      <w:r w:rsidRPr="00E14FD8">
        <w:rPr>
          <w:rFonts w:ascii="Arial" w:hAnsi="Arial"/>
        </w:rPr>
        <w:t xml:space="preserve">- </w:t>
      </w:r>
      <w:proofErr w:type="gramStart"/>
      <w:r w:rsidRPr="00E14FD8">
        <w:rPr>
          <w:rFonts w:ascii="Arial" w:hAnsi="Arial"/>
        </w:rPr>
        <w:t>total</w:t>
      </w:r>
      <w:proofErr w:type="gramEnd"/>
      <w:r w:rsidRPr="00E14FD8">
        <w:rPr>
          <w:rFonts w:ascii="Arial" w:hAnsi="Arial"/>
        </w:rPr>
        <w:t xml:space="preserve"> a pagar mínimo = R$ 11,20</w:t>
      </w:r>
    </w:p>
    <w:p w14:paraId="29ECDA0E" w14:textId="77777777" w:rsidR="00D1241A" w:rsidRPr="00E14FD8" w:rsidRDefault="00D1241A" w:rsidP="00D1241A">
      <w:pPr>
        <w:spacing w:line="260" w:lineRule="atLeast"/>
        <w:ind w:firstLine="720"/>
        <w:jc w:val="both"/>
        <w:rPr>
          <w:rFonts w:ascii="Arial" w:hAnsi="Arial"/>
        </w:rPr>
      </w:pPr>
    </w:p>
    <w:p w14:paraId="7E76181C" w14:textId="77777777" w:rsidR="00D1241A" w:rsidRPr="00E14FD8" w:rsidRDefault="00401A88" w:rsidP="00D1241A">
      <w:pPr>
        <w:pStyle w:val="Corpodetexto2"/>
        <w:numPr>
          <w:ilvl w:val="0"/>
          <w:numId w:val="5"/>
        </w:numPr>
        <w:spacing w:line="240" w:lineRule="auto"/>
        <w:rPr>
          <w:rFonts w:ascii="Arial" w:hAnsi="Arial" w:cs="Arial"/>
        </w:rPr>
      </w:pPr>
      <w:r w:rsidRPr="00E14FD8">
        <w:rPr>
          <w:rFonts w:ascii="Arial" w:hAnsi="Arial" w:cs="Arial"/>
        </w:rPr>
        <w:t xml:space="preserve"> </w:t>
      </w:r>
      <w:r w:rsidR="00D1241A" w:rsidRPr="00E14FD8">
        <w:rPr>
          <w:rFonts w:ascii="Arial" w:hAnsi="Arial" w:cs="Arial"/>
        </w:rPr>
        <w:t xml:space="preserve">Escreva </w:t>
      </w:r>
      <w:r w:rsidR="007154E5" w:rsidRPr="00E14FD8">
        <w:rPr>
          <w:rFonts w:ascii="Arial" w:hAnsi="Arial" w:cs="Arial"/>
          <w:lang/>
        </w:rPr>
        <w:t xml:space="preserve">um </w:t>
      </w:r>
      <w:r w:rsidR="007154E5" w:rsidRPr="00E14FD8">
        <w:rPr>
          <w:rFonts w:ascii="Arial" w:hAnsi="Arial" w:cs="Arial"/>
        </w:rPr>
        <w:t>algoritmo</w:t>
      </w:r>
      <w:r w:rsidR="007154E5" w:rsidRPr="00E14FD8">
        <w:rPr>
          <w:rFonts w:ascii="Arial" w:hAnsi="Arial" w:cs="Arial"/>
          <w:lang/>
        </w:rPr>
        <w:t xml:space="preserve"> </w:t>
      </w:r>
      <w:r w:rsidR="00D1241A" w:rsidRPr="00E14FD8">
        <w:rPr>
          <w:rFonts w:ascii="Arial" w:hAnsi="Arial" w:cs="Arial"/>
        </w:rPr>
        <w:t>que determine o grau de obesidade de uma pessoa, sendo fornecido o peso e a altura da pessoa. O grau de obesidade é determinado pelo Índice da Massa Corpórea (Massa = Peso / Altura</w:t>
      </w:r>
      <w:proofErr w:type="gramStart"/>
      <w:r w:rsidR="00D1241A" w:rsidRPr="00E14FD8">
        <w:rPr>
          <w:rFonts w:ascii="Arial" w:hAnsi="Arial" w:cs="Arial"/>
          <w:vertAlign w:val="superscript"/>
        </w:rPr>
        <w:t>2</w:t>
      </w:r>
      <w:r w:rsidR="00D1241A" w:rsidRPr="00E14FD8">
        <w:rPr>
          <w:rFonts w:ascii="Arial" w:hAnsi="Arial" w:cs="Arial"/>
        </w:rPr>
        <w:t xml:space="preserve"> )</w:t>
      </w:r>
      <w:proofErr w:type="gramEnd"/>
      <w:r w:rsidR="00D1241A" w:rsidRPr="00E14FD8">
        <w:rPr>
          <w:rFonts w:ascii="Arial" w:hAnsi="Arial" w:cs="Arial"/>
        </w:rPr>
        <w:t xml:space="preserve"> através da tabela abaixo:</w:t>
      </w:r>
    </w:p>
    <w:p w14:paraId="1387DFE3" w14:textId="77777777" w:rsidR="00D1241A" w:rsidRPr="00E14FD8" w:rsidRDefault="00D1241A" w:rsidP="00D1241A">
      <w:pPr>
        <w:pStyle w:val="Corpodetexto2"/>
        <w:spacing w:line="240" w:lineRule="auto"/>
        <w:ind w:left="360"/>
        <w:rPr>
          <w:sz w:val="20"/>
        </w:rPr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30"/>
        <w:gridCol w:w="2039"/>
      </w:tblGrid>
      <w:tr w:rsidR="00D1241A" w:rsidRPr="00E14FD8" w14:paraId="349A5CFB" w14:textId="77777777" w:rsidTr="000B53A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30" w:type="dxa"/>
            <w:tcBorders>
              <w:top w:val="single" w:sz="12" w:space="0" w:color="auto"/>
              <w:bottom w:val="single" w:sz="6" w:space="0" w:color="auto"/>
            </w:tcBorders>
            <w:shd w:val="pct20" w:color="auto" w:fill="auto"/>
          </w:tcPr>
          <w:p w14:paraId="5EA4C8BA" w14:textId="77777777" w:rsidR="00D1241A" w:rsidRPr="00E14FD8" w:rsidRDefault="00D1241A" w:rsidP="000B53AF">
            <w:pPr>
              <w:jc w:val="center"/>
              <w:rPr>
                <w:rFonts w:ascii="Arial" w:hAnsi="Arial"/>
                <w:b/>
              </w:rPr>
            </w:pPr>
            <w:r w:rsidRPr="00E14FD8">
              <w:rPr>
                <w:rFonts w:ascii="Arial" w:hAnsi="Arial"/>
                <w:b/>
              </w:rPr>
              <w:t>MASSA CORP</w:t>
            </w:r>
            <w:r w:rsidRPr="00E14FD8">
              <w:rPr>
                <w:rFonts w:ascii="Arial" w:hAnsi="Arial"/>
                <w:b/>
              </w:rPr>
              <w:t>Ó</w:t>
            </w:r>
            <w:r w:rsidRPr="00E14FD8">
              <w:rPr>
                <w:rFonts w:ascii="Arial" w:hAnsi="Arial"/>
                <w:b/>
              </w:rPr>
              <w:t>REA</w:t>
            </w:r>
          </w:p>
        </w:tc>
        <w:tc>
          <w:tcPr>
            <w:tcW w:w="2039" w:type="dxa"/>
            <w:tcBorders>
              <w:top w:val="single" w:sz="12" w:space="0" w:color="auto"/>
              <w:bottom w:val="single" w:sz="6" w:space="0" w:color="auto"/>
            </w:tcBorders>
            <w:shd w:val="pct20" w:color="auto" w:fill="auto"/>
          </w:tcPr>
          <w:p w14:paraId="72B5696D" w14:textId="77777777" w:rsidR="00D1241A" w:rsidRPr="00E14FD8" w:rsidRDefault="00D1241A" w:rsidP="000B53AF">
            <w:pPr>
              <w:jc w:val="center"/>
              <w:rPr>
                <w:rFonts w:ascii="Arial" w:hAnsi="Arial"/>
                <w:b/>
              </w:rPr>
            </w:pPr>
            <w:r w:rsidRPr="00E14FD8">
              <w:rPr>
                <w:rFonts w:ascii="Arial" w:hAnsi="Arial"/>
                <w:b/>
              </w:rPr>
              <w:t>GRAU DE OBESIDADE</w:t>
            </w:r>
          </w:p>
        </w:tc>
      </w:tr>
      <w:tr w:rsidR="00D1241A" w:rsidRPr="00E14FD8" w14:paraId="2DBA82CC" w14:textId="77777777" w:rsidTr="000B53A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30" w:type="dxa"/>
            <w:tcBorders>
              <w:top w:val="nil"/>
            </w:tcBorders>
          </w:tcPr>
          <w:p w14:paraId="20EDCFB1" w14:textId="77777777" w:rsidR="00D1241A" w:rsidRPr="00E14FD8" w:rsidRDefault="00D1241A" w:rsidP="000B53AF">
            <w:pPr>
              <w:jc w:val="center"/>
              <w:rPr>
                <w:rFonts w:ascii="Arial" w:hAnsi="Arial"/>
              </w:rPr>
            </w:pPr>
            <w:r w:rsidRPr="00E14FD8">
              <w:rPr>
                <w:rFonts w:ascii="Arial" w:hAnsi="Arial"/>
              </w:rPr>
              <w:t>&lt; 26</w:t>
            </w:r>
          </w:p>
        </w:tc>
        <w:tc>
          <w:tcPr>
            <w:tcW w:w="2039" w:type="dxa"/>
            <w:tcBorders>
              <w:top w:val="nil"/>
            </w:tcBorders>
          </w:tcPr>
          <w:p w14:paraId="5E459037" w14:textId="77777777" w:rsidR="00D1241A" w:rsidRPr="00E14FD8" w:rsidRDefault="00D1241A" w:rsidP="000B53AF">
            <w:pPr>
              <w:jc w:val="center"/>
              <w:rPr>
                <w:rFonts w:ascii="Arial" w:hAnsi="Arial"/>
              </w:rPr>
            </w:pPr>
            <w:r w:rsidRPr="00E14FD8">
              <w:rPr>
                <w:rFonts w:ascii="Arial" w:hAnsi="Arial"/>
              </w:rPr>
              <w:t>Normal</w:t>
            </w:r>
          </w:p>
        </w:tc>
      </w:tr>
      <w:tr w:rsidR="00D1241A" w:rsidRPr="00E14FD8" w14:paraId="69541BB2" w14:textId="77777777" w:rsidTr="000B53A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30" w:type="dxa"/>
          </w:tcPr>
          <w:p w14:paraId="67388667" w14:textId="77777777" w:rsidR="00D1241A" w:rsidRPr="00E14FD8" w:rsidRDefault="00D1241A" w:rsidP="000B53AF">
            <w:pPr>
              <w:jc w:val="center"/>
              <w:rPr>
                <w:rFonts w:ascii="Arial" w:hAnsi="Arial"/>
              </w:rPr>
            </w:pPr>
            <w:r w:rsidRPr="00E14FD8">
              <w:rPr>
                <w:rFonts w:ascii="Arial" w:hAnsi="Arial"/>
              </w:rPr>
              <w:sym w:font="Symbol" w:char="F0B3"/>
            </w:r>
            <w:r w:rsidRPr="00E14FD8">
              <w:rPr>
                <w:rFonts w:ascii="Arial" w:hAnsi="Arial"/>
              </w:rPr>
              <w:t xml:space="preserve"> 26 e &lt; 30</w:t>
            </w:r>
          </w:p>
        </w:tc>
        <w:tc>
          <w:tcPr>
            <w:tcW w:w="2039" w:type="dxa"/>
          </w:tcPr>
          <w:p w14:paraId="7E890364" w14:textId="77777777" w:rsidR="00D1241A" w:rsidRPr="00E14FD8" w:rsidRDefault="00D1241A" w:rsidP="000B53AF">
            <w:pPr>
              <w:jc w:val="center"/>
              <w:rPr>
                <w:rFonts w:ascii="Arial" w:hAnsi="Arial"/>
              </w:rPr>
            </w:pPr>
            <w:r w:rsidRPr="00E14FD8">
              <w:rPr>
                <w:rFonts w:ascii="Arial" w:hAnsi="Arial"/>
              </w:rPr>
              <w:t>Obeso</w:t>
            </w:r>
          </w:p>
        </w:tc>
      </w:tr>
      <w:tr w:rsidR="00D1241A" w:rsidRPr="00E14FD8" w14:paraId="74AA035B" w14:textId="77777777" w:rsidTr="000B53A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930" w:type="dxa"/>
          </w:tcPr>
          <w:p w14:paraId="5AB76BFB" w14:textId="77777777" w:rsidR="00D1241A" w:rsidRPr="00E14FD8" w:rsidRDefault="00D1241A" w:rsidP="000B53AF">
            <w:pPr>
              <w:jc w:val="center"/>
              <w:rPr>
                <w:rFonts w:ascii="Arial" w:hAnsi="Arial"/>
              </w:rPr>
            </w:pPr>
            <w:r w:rsidRPr="00E14FD8">
              <w:rPr>
                <w:rFonts w:ascii="Arial" w:hAnsi="Arial"/>
              </w:rPr>
              <w:sym w:font="Symbol" w:char="F0B3"/>
            </w:r>
            <w:r w:rsidRPr="00E14FD8">
              <w:rPr>
                <w:rFonts w:ascii="Arial" w:hAnsi="Arial"/>
              </w:rPr>
              <w:t xml:space="preserve"> 30</w:t>
            </w:r>
          </w:p>
        </w:tc>
        <w:tc>
          <w:tcPr>
            <w:tcW w:w="2039" w:type="dxa"/>
          </w:tcPr>
          <w:p w14:paraId="49B660BD" w14:textId="77777777" w:rsidR="00D1241A" w:rsidRPr="00E14FD8" w:rsidRDefault="00D1241A" w:rsidP="000B53AF">
            <w:pPr>
              <w:jc w:val="center"/>
              <w:rPr>
                <w:rFonts w:ascii="Arial" w:hAnsi="Arial"/>
              </w:rPr>
            </w:pPr>
            <w:r w:rsidRPr="00E14FD8">
              <w:rPr>
                <w:rFonts w:ascii="Arial" w:hAnsi="Arial"/>
              </w:rPr>
              <w:t>Obeso Mórbido</w:t>
            </w:r>
          </w:p>
        </w:tc>
      </w:tr>
    </w:tbl>
    <w:p w14:paraId="394FABF3" w14:textId="77777777" w:rsidR="00D1241A" w:rsidRPr="00E14FD8" w:rsidRDefault="00D1241A" w:rsidP="00D1241A">
      <w:pPr>
        <w:tabs>
          <w:tab w:val="left" w:pos="837"/>
        </w:tabs>
        <w:spacing w:line="260" w:lineRule="atLeast"/>
        <w:jc w:val="both"/>
        <w:rPr>
          <w:rFonts w:ascii="Arial" w:hAnsi="Arial"/>
        </w:rPr>
      </w:pPr>
    </w:p>
    <w:p w14:paraId="408466B7" w14:textId="77777777" w:rsidR="00D1241A" w:rsidRPr="00E14FD8" w:rsidRDefault="00401A88" w:rsidP="00D1241A">
      <w:pPr>
        <w:pStyle w:val="Recuodecorpodetexto3"/>
        <w:numPr>
          <w:ilvl w:val="0"/>
          <w:numId w:val="5"/>
        </w:numPr>
        <w:spacing w:line="260" w:lineRule="atLeast"/>
        <w:rPr>
          <w:rFonts w:ascii="Arial" w:hAnsi="Arial" w:cs="Arial"/>
          <w:sz w:val="24"/>
          <w:szCs w:val="24"/>
        </w:rPr>
      </w:pPr>
      <w:r w:rsidRPr="00E14FD8">
        <w:rPr>
          <w:rFonts w:ascii="Arial" w:hAnsi="Arial" w:cs="Arial"/>
          <w:sz w:val="24"/>
          <w:szCs w:val="24"/>
        </w:rPr>
        <w:t xml:space="preserve"> </w:t>
      </w:r>
      <w:r w:rsidR="00D1241A" w:rsidRPr="00E14FD8">
        <w:rPr>
          <w:rFonts w:ascii="Arial" w:hAnsi="Arial" w:cs="Arial"/>
          <w:sz w:val="24"/>
          <w:szCs w:val="24"/>
        </w:rPr>
        <w:t xml:space="preserve">O São Paulo Futebol Clube deseja aumentar o salário de seus jogadores. O reajuste deve obedecer a seguinte tabela: </w:t>
      </w:r>
    </w:p>
    <w:p w14:paraId="3265415D" w14:textId="77777777" w:rsidR="00D1241A" w:rsidRPr="00E14FD8" w:rsidRDefault="00D1241A" w:rsidP="00D1241A">
      <w:pPr>
        <w:pStyle w:val="Recuodecorpodetexto3"/>
        <w:spacing w:line="260" w:lineRule="atLeast"/>
        <w:ind w:left="360"/>
        <w:rPr>
          <w:rFonts w:ascii="Arial" w:hAnsi="Arial" w:cs="Arial"/>
          <w:sz w:val="24"/>
          <w:szCs w:val="24"/>
        </w:rPr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1562"/>
      </w:tblGrid>
      <w:tr w:rsidR="00D1241A" w:rsidRPr="00E14FD8" w14:paraId="1132ADE8" w14:textId="77777777" w:rsidTr="000B53A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  <w:tcBorders>
              <w:top w:val="single" w:sz="12" w:space="0" w:color="auto"/>
              <w:bottom w:val="single" w:sz="6" w:space="0" w:color="auto"/>
            </w:tcBorders>
            <w:shd w:val="pct20" w:color="auto" w:fill="auto"/>
          </w:tcPr>
          <w:p w14:paraId="7189602D" w14:textId="77777777" w:rsidR="00D1241A" w:rsidRPr="00E14FD8" w:rsidRDefault="00D1241A" w:rsidP="000B53AF">
            <w:pPr>
              <w:jc w:val="center"/>
              <w:rPr>
                <w:rFonts w:ascii="Arial" w:hAnsi="Arial"/>
                <w:b/>
              </w:rPr>
            </w:pPr>
            <w:r w:rsidRPr="00E14FD8">
              <w:rPr>
                <w:rFonts w:ascii="Arial" w:hAnsi="Arial"/>
                <w:b/>
              </w:rPr>
              <w:t>SALÁRIO ATUAL (R$)</w:t>
            </w:r>
          </w:p>
        </w:tc>
        <w:tc>
          <w:tcPr>
            <w:tcW w:w="1562" w:type="dxa"/>
            <w:tcBorders>
              <w:top w:val="single" w:sz="12" w:space="0" w:color="auto"/>
              <w:bottom w:val="single" w:sz="6" w:space="0" w:color="auto"/>
            </w:tcBorders>
            <w:shd w:val="pct20" w:color="auto" w:fill="auto"/>
          </w:tcPr>
          <w:p w14:paraId="3E3BA4EB" w14:textId="77777777" w:rsidR="00D1241A" w:rsidRPr="00E14FD8" w:rsidRDefault="00D1241A" w:rsidP="000B53AF">
            <w:pPr>
              <w:jc w:val="center"/>
              <w:rPr>
                <w:rFonts w:ascii="Arial" w:hAnsi="Arial"/>
                <w:b/>
              </w:rPr>
            </w:pPr>
            <w:r w:rsidRPr="00E14FD8">
              <w:rPr>
                <w:rFonts w:ascii="Arial" w:hAnsi="Arial"/>
                <w:b/>
              </w:rPr>
              <w:t>AUMENTO</w:t>
            </w:r>
          </w:p>
        </w:tc>
      </w:tr>
      <w:tr w:rsidR="00D1241A" w:rsidRPr="00E14FD8" w14:paraId="6F52FD2C" w14:textId="77777777" w:rsidTr="000B53A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  <w:tcBorders>
              <w:top w:val="nil"/>
            </w:tcBorders>
          </w:tcPr>
          <w:p w14:paraId="60464B49" w14:textId="77777777" w:rsidR="00D1241A" w:rsidRPr="00E14FD8" w:rsidRDefault="00D1241A" w:rsidP="000B53AF">
            <w:pPr>
              <w:jc w:val="center"/>
              <w:rPr>
                <w:rFonts w:ascii="Arial" w:hAnsi="Arial"/>
              </w:rPr>
            </w:pPr>
            <w:smartTag w:uri="urn:schemas-microsoft-com:office:smarttags" w:element="metricconverter">
              <w:smartTagPr>
                <w:attr w:name="ProductID" w:val="0,00 a"/>
              </w:smartTagPr>
              <w:r w:rsidRPr="00E14FD8">
                <w:rPr>
                  <w:rFonts w:ascii="Arial" w:hAnsi="Arial"/>
                </w:rPr>
                <w:t>0,00 a</w:t>
              </w:r>
            </w:smartTag>
            <w:r w:rsidRPr="00E14FD8">
              <w:rPr>
                <w:rFonts w:ascii="Arial" w:hAnsi="Arial"/>
              </w:rPr>
              <w:t xml:space="preserve"> 1.000,00</w:t>
            </w:r>
          </w:p>
        </w:tc>
        <w:tc>
          <w:tcPr>
            <w:tcW w:w="1562" w:type="dxa"/>
            <w:tcBorders>
              <w:top w:val="nil"/>
            </w:tcBorders>
          </w:tcPr>
          <w:p w14:paraId="03C31D98" w14:textId="77777777" w:rsidR="00D1241A" w:rsidRPr="00E14FD8" w:rsidRDefault="00D1241A" w:rsidP="000B53AF">
            <w:pPr>
              <w:jc w:val="center"/>
              <w:rPr>
                <w:rFonts w:ascii="Arial" w:hAnsi="Arial"/>
              </w:rPr>
            </w:pPr>
            <w:r w:rsidRPr="00E14FD8">
              <w:rPr>
                <w:rFonts w:ascii="Arial" w:hAnsi="Arial"/>
              </w:rPr>
              <w:t>30%</w:t>
            </w:r>
          </w:p>
        </w:tc>
      </w:tr>
      <w:tr w:rsidR="00D1241A" w:rsidRPr="00E14FD8" w14:paraId="2278FC4F" w14:textId="77777777" w:rsidTr="000B53A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</w:tcPr>
          <w:p w14:paraId="5DC78096" w14:textId="77777777" w:rsidR="00D1241A" w:rsidRPr="00E14FD8" w:rsidRDefault="00D1241A" w:rsidP="000B53AF">
            <w:pPr>
              <w:jc w:val="center"/>
              <w:rPr>
                <w:rFonts w:ascii="Arial" w:hAnsi="Arial"/>
              </w:rPr>
            </w:pPr>
            <w:smartTag w:uri="urn:schemas-microsoft-com:office:smarttags" w:element="metricconverter">
              <w:smartTagPr>
                <w:attr w:name="ProductID" w:val="1.000,01 a"/>
              </w:smartTagPr>
              <w:r w:rsidRPr="00E14FD8">
                <w:rPr>
                  <w:rFonts w:ascii="Arial" w:hAnsi="Arial"/>
                </w:rPr>
                <w:t>1.000,01 a</w:t>
              </w:r>
            </w:smartTag>
            <w:r w:rsidRPr="00E14FD8">
              <w:rPr>
                <w:rFonts w:ascii="Arial" w:hAnsi="Arial"/>
              </w:rPr>
              <w:t xml:space="preserve"> 5.000,00</w:t>
            </w:r>
          </w:p>
        </w:tc>
        <w:tc>
          <w:tcPr>
            <w:tcW w:w="1562" w:type="dxa"/>
          </w:tcPr>
          <w:p w14:paraId="499CE138" w14:textId="77777777" w:rsidR="00D1241A" w:rsidRPr="00E14FD8" w:rsidRDefault="00D1241A" w:rsidP="000B53AF">
            <w:pPr>
              <w:jc w:val="center"/>
              <w:rPr>
                <w:rFonts w:ascii="Arial" w:hAnsi="Arial"/>
              </w:rPr>
            </w:pPr>
            <w:r w:rsidRPr="00E14FD8">
              <w:rPr>
                <w:rFonts w:ascii="Arial" w:hAnsi="Arial"/>
              </w:rPr>
              <w:t>15%</w:t>
            </w:r>
          </w:p>
        </w:tc>
      </w:tr>
      <w:tr w:rsidR="00D1241A" w:rsidRPr="00E14FD8" w14:paraId="73FC8E8F" w14:textId="77777777" w:rsidTr="000B53A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118" w:type="dxa"/>
          </w:tcPr>
          <w:p w14:paraId="167429CF" w14:textId="77777777" w:rsidR="00D1241A" w:rsidRPr="00E14FD8" w:rsidRDefault="00D1241A" w:rsidP="000B53AF">
            <w:pPr>
              <w:jc w:val="center"/>
              <w:rPr>
                <w:rFonts w:ascii="Arial" w:hAnsi="Arial"/>
              </w:rPr>
            </w:pPr>
            <w:r w:rsidRPr="00E14FD8">
              <w:rPr>
                <w:rFonts w:ascii="Arial" w:hAnsi="Arial"/>
              </w:rPr>
              <w:t>acima de 5.000,00</w:t>
            </w:r>
          </w:p>
        </w:tc>
        <w:tc>
          <w:tcPr>
            <w:tcW w:w="1562" w:type="dxa"/>
          </w:tcPr>
          <w:p w14:paraId="0174AC24" w14:textId="77777777" w:rsidR="00D1241A" w:rsidRPr="00E14FD8" w:rsidRDefault="00D1241A" w:rsidP="000B53AF">
            <w:pPr>
              <w:jc w:val="center"/>
              <w:rPr>
                <w:rFonts w:ascii="Arial" w:hAnsi="Arial"/>
              </w:rPr>
            </w:pPr>
            <w:r w:rsidRPr="00E14FD8">
              <w:rPr>
                <w:rFonts w:ascii="Arial" w:hAnsi="Arial"/>
              </w:rPr>
              <w:t>7,5%</w:t>
            </w:r>
          </w:p>
        </w:tc>
      </w:tr>
    </w:tbl>
    <w:p w14:paraId="3AF5E79B" w14:textId="77777777" w:rsidR="00D1241A" w:rsidRPr="00E14FD8" w:rsidRDefault="00D1241A" w:rsidP="00D1241A">
      <w:pPr>
        <w:spacing w:before="120" w:line="260" w:lineRule="atLeast"/>
        <w:ind w:left="709"/>
        <w:jc w:val="both"/>
        <w:rPr>
          <w:rFonts w:ascii="Arial" w:hAnsi="Arial"/>
        </w:rPr>
      </w:pPr>
      <w:r w:rsidRPr="00E14FD8">
        <w:rPr>
          <w:rFonts w:ascii="Arial" w:hAnsi="Arial"/>
        </w:rPr>
        <w:t xml:space="preserve">Escrever </w:t>
      </w:r>
      <w:r w:rsidR="007154E5" w:rsidRPr="00E14FD8">
        <w:rPr>
          <w:rFonts w:ascii="Arial" w:hAnsi="Arial" w:cs="Arial"/>
          <w:lang/>
        </w:rPr>
        <w:t xml:space="preserve">um </w:t>
      </w:r>
      <w:r w:rsidR="007154E5" w:rsidRPr="00E14FD8">
        <w:rPr>
          <w:rFonts w:ascii="Arial" w:hAnsi="Arial" w:cs="Arial"/>
        </w:rPr>
        <w:t>algoritmo</w:t>
      </w:r>
      <w:r w:rsidR="007154E5" w:rsidRPr="00E14FD8">
        <w:rPr>
          <w:rFonts w:ascii="Arial" w:hAnsi="Arial" w:cs="Arial"/>
          <w:lang/>
        </w:rPr>
        <w:t xml:space="preserve"> </w:t>
      </w:r>
      <w:r w:rsidRPr="00E14FD8">
        <w:rPr>
          <w:rFonts w:ascii="Arial" w:hAnsi="Arial"/>
        </w:rPr>
        <w:t>que leia o nome e o salário atual de um jogador, e exiba o nome, o salário atual e o salário reajustado.</w:t>
      </w:r>
    </w:p>
    <w:p w14:paraId="06C2FAA8" w14:textId="77777777" w:rsidR="00D1241A" w:rsidRPr="00E14FD8" w:rsidRDefault="00D1241A" w:rsidP="00D1241A">
      <w:pPr>
        <w:tabs>
          <w:tab w:val="left" w:pos="837"/>
        </w:tabs>
        <w:spacing w:line="260" w:lineRule="atLeast"/>
        <w:jc w:val="both"/>
        <w:rPr>
          <w:rFonts w:ascii="Arial" w:hAnsi="Arial"/>
        </w:rPr>
      </w:pPr>
    </w:p>
    <w:p w14:paraId="0116AE3E" w14:textId="77777777" w:rsidR="00D1241A" w:rsidRPr="00E14FD8" w:rsidRDefault="00401A88" w:rsidP="00D1241A">
      <w:pPr>
        <w:pStyle w:val="Recuodecorpodetexto3"/>
        <w:numPr>
          <w:ilvl w:val="0"/>
          <w:numId w:val="5"/>
        </w:numPr>
        <w:spacing w:line="260" w:lineRule="atLeast"/>
        <w:rPr>
          <w:rFonts w:ascii="Arial" w:hAnsi="Arial" w:cs="Arial"/>
          <w:sz w:val="24"/>
          <w:szCs w:val="24"/>
        </w:rPr>
      </w:pPr>
      <w:r w:rsidRPr="00E14FD8">
        <w:rPr>
          <w:rFonts w:ascii="Arial" w:hAnsi="Arial" w:cs="Arial"/>
          <w:sz w:val="24"/>
          <w:szCs w:val="24"/>
        </w:rPr>
        <w:t xml:space="preserve"> </w:t>
      </w:r>
      <w:r w:rsidR="00D1241A" w:rsidRPr="00E14FD8">
        <w:rPr>
          <w:rFonts w:ascii="Arial" w:hAnsi="Arial" w:cs="Arial"/>
          <w:sz w:val="24"/>
          <w:szCs w:val="24"/>
        </w:rPr>
        <w:t xml:space="preserve">Faça </w:t>
      </w:r>
      <w:r w:rsidR="007154E5" w:rsidRPr="00E14FD8">
        <w:rPr>
          <w:rFonts w:ascii="Arial" w:hAnsi="Arial" w:cs="Arial"/>
          <w:sz w:val="24"/>
          <w:szCs w:val="24"/>
        </w:rPr>
        <w:t xml:space="preserve">um algoritmo </w:t>
      </w:r>
      <w:r w:rsidR="00D1241A" w:rsidRPr="00E14FD8">
        <w:rPr>
          <w:rFonts w:ascii="Arial" w:hAnsi="Arial" w:cs="Arial"/>
          <w:sz w:val="24"/>
          <w:szCs w:val="24"/>
        </w:rPr>
        <w:t>para calcular a conta final de um hóspede de um hotel fictício, considerando que:</w:t>
      </w:r>
    </w:p>
    <w:p w14:paraId="5E271E45" w14:textId="77777777" w:rsidR="00D1241A" w:rsidRPr="00E14FD8" w:rsidRDefault="00D1241A" w:rsidP="00D1241A">
      <w:pPr>
        <w:numPr>
          <w:ilvl w:val="0"/>
          <w:numId w:val="3"/>
        </w:numPr>
        <w:tabs>
          <w:tab w:val="clear" w:pos="644"/>
        </w:tabs>
        <w:suppressAutoHyphens w:val="0"/>
        <w:spacing w:line="260" w:lineRule="atLeast"/>
        <w:ind w:left="992"/>
        <w:jc w:val="both"/>
        <w:rPr>
          <w:rFonts w:ascii="Arial" w:hAnsi="Arial"/>
        </w:rPr>
      </w:pPr>
      <w:r w:rsidRPr="00E14FD8">
        <w:rPr>
          <w:rFonts w:ascii="Arial" w:hAnsi="Arial"/>
        </w:rPr>
        <w:t>serão lidos o nome do hóspede, o tipo do apartamento utilizado (A, B, C ou D), o número de diárias utilizadas pelo hóspede e o valor do consumo interno do hó</w:t>
      </w:r>
      <w:r w:rsidRPr="00E14FD8">
        <w:rPr>
          <w:rFonts w:ascii="Arial" w:hAnsi="Arial"/>
        </w:rPr>
        <w:t>s</w:t>
      </w:r>
      <w:r w:rsidRPr="00E14FD8">
        <w:rPr>
          <w:rFonts w:ascii="Arial" w:hAnsi="Arial"/>
        </w:rPr>
        <w:t>pede;</w:t>
      </w:r>
    </w:p>
    <w:p w14:paraId="1DC11B2E" w14:textId="77777777" w:rsidR="00D1241A" w:rsidRPr="00E14FD8" w:rsidRDefault="00D1241A" w:rsidP="00D1241A">
      <w:pPr>
        <w:numPr>
          <w:ilvl w:val="0"/>
          <w:numId w:val="3"/>
        </w:numPr>
        <w:tabs>
          <w:tab w:val="clear" w:pos="644"/>
        </w:tabs>
        <w:suppressAutoHyphens w:val="0"/>
        <w:spacing w:after="120" w:line="260" w:lineRule="atLeast"/>
        <w:ind w:left="993" w:hanging="284"/>
        <w:jc w:val="both"/>
        <w:rPr>
          <w:rFonts w:ascii="Arial" w:hAnsi="Arial"/>
        </w:rPr>
      </w:pPr>
      <w:r w:rsidRPr="00E14FD8">
        <w:rPr>
          <w:rFonts w:ascii="Arial" w:hAnsi="Arial"/>
        </w:rPr>
        <w:t>o valor da diária é determinado pela seguinte tabela: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0"/>
        <w:gridCol w:w="3402"/>
      </w:tblGrid>
      <w:tr w:rsidR="00D1241A" w:rsidRPr="00E14FD8" w14:paraId="2A2312F6" w14:textId="77777777" w:rsidTr="000B53A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60" w:type="dxa"/>
            <w:shd w:val="pct20" w:color="auto" w:fill="auto"/>
          </w:tcPr>
          <w:p w14:paraId="143C780C" w14:textId="77777777" w:rsidR="00D1241A" w:rsidRPr="00E14FD8" w:rsidRDefault="00D1241A" w:rsidP="000B53AF">
            <w:pPr>
              <w:spacing w:line="260" w:lineRule="atLeast"/>
              <w:ind w:right="-1"/>
              <w:jc w:val="center"/>
              <w:rPr>
                <w:rFonts w:ascii="Arial" w:hAnsi="Arial"/>
                <w:b/>
              </w:rPr>
            </w:pPr>
            <w:r w:rsidRPr="00E14FD8">
              <w:rPr>
                <w:rFonts w:ascii="Arial" w:hAnsi="Arial"/>
                <w:b/>
              </w:rPr>
              <w:t>TIPO DO APTO.</w:t>
            </w:r>
          </w:p>
        </w:tc>
        <w:tc>
          <w:tcPr>
            <w:tcW w:w="3402" w:type="dxa"/>
            <w:shd w:val="pct20" w:color="auto" w:fill="auto"/>
          </w:tcPr>
          <w:p w14:paraId="6ED63102" w14:textId="77777777" w:rsidR="00D1241A" w:rsidRPr="00E14FD8" w:rsidRDefault="00D1241A" w:rsidP="000B53AF">
            <w:pPr>
              <w:spacing w:line="260" w:lineRule="atLeast"/>
              <w:ind w:right="-1"/>
              <w:jc w:val="center"/>
              <w:rPr>
                <w:rFonts w:ascii="Arial" w:hAnsi="Arial"/>
                <w:b/>
              </w:rPr>
            </w:pPr>
            <w:r w:rsidRPr="00E14FD8">
              <w:rPr>
                <w:rFonts w:ascii="Arial" w:hAnsi="Arial"/>
                <w:b/>
              </w:rPr>
              <w:t>VALOR DA DIÁRIA (R$)</w:t>
            </w:r>
          </w:p>
        </w:tc>
      </w:tr>
      <w:tr w:rsidR="00D1241A" w:rsidRPr="00E14FD8" w14:paraId="461C5E2C" w14:textId="77777777" w:rsidTr="000B53A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60" w:type="dxa"/>
          </w:tcPr>
          <w:p w14:paraId="1E9B3D50" w14:textId="77777777" w:rsidR="00D1241A" w:rsidRPr="00E14FD8" w:rsidRDefault="00D1241A" w:rsidP="000B53AF">
            <w:pPr>
              <w:spacing w:line="260" w:lineRule="atLeast"/>
              <w:ind w:right="-1"/>
              <w:jc w:val="center"/>
              <w:rPr>
                <w:rFonts w:ascii="Arial" w:hAnsi="Arial"/>
              </w:rPr>
            </w:pPr>
            <w:r w:rsidRPr="00E14FD8">
              <w:rPr>
                <w:rFonts w:ascii="Arial" w:hAnsi="Arial"/>
              </w:rPr>
              <w:t>A</w:t>
            </w:r>
          </w:p>
        </w:tc>
        <w:tc>
          <w:tcPr>
            <w:tcW w:w="3402" w:type="dxa"/>
          </w:tcPr>
          <w:p w14:paraId="448BE6A7" w14:textId="77777777" w:rsidR="00D1241A" w:rsidRPr="00E14FD8" w:rsidRDefault="00D1241A" w:rsidP="000B53AF">
            <w:pPr>
              <w:spacing w:line="260" w:lineRule="atLeast"/>
              <w:ind w:right="-1"/>
              <w:jc w:val="center"/>
              <w:rPr>
                <w:rFonts w:ascii="Arial" w:hAnsi="Arial"/>
              </w:rPr>
            </w:pPr>
            <w:r w:rsidRPr="00E14FD8">
              <w:rPr>
                <w:rFonts w:ascii="Arial" w:hAnsi="Arial"/>
              </w:rPr>
              <w:t>150,00</w:t>
            </w:r>
          </w:p>
        </w:tc>
      </w:tr>
      <w:tr w:rsidR="00D1241A" w:rsidRPr="00E14FD8" w14:paraId="493AA7F0" w14:textId="77777777" w:rsidTr="000B53A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60" w:type="dxa"/>
          </w:tcPr>
          <w:p w14:paraId="49559F17" w14:textId="77777777" w:rsidR="00D1241A" w:rsidRPr="00E14FD8" w:rsidRDefault="00D1241A" w:rsidP="000B53AF">
            <w:pPr>
              <w:spacing w:line="260" w:lineRule="atLeast"/>
              <w:ind w:right="-1"/>
              <w:jc w:val="center"/>
              <w:rPr>
                <w:rFonts w:ascii="Arial" w:hAnsi="Arial"/>
              </w:rPr>
            </w:pPr>
            <w:r w:rsidRPr="00E14FD8">
              <w:rPr>
                <w:rFonts w:ascii="Arial" w:hAnsi="Arial"/>
              </w:rPr>
              <w:t>B</w:t>
            </w:r>
          </w:p>
        </w:tc>
        <w:tc>
          <w:tcPr>
            <w:tcW w:w="3402" w:type="dxa"/>
          </w:tcPr>
          <w:p w14:paraId="74C51EC7" w14:textId="77777777" w:rsidR="00D1241A" w:rsidRPr="00E14FD8" w:rsidRDefault="00D1241A" w:rsidP="000B53AF">
            <w:pPr>
              <w:spacing w:line="260" w:lineRule="atLeast"/>
              <w:ind w:right="-1"/>
              <w:jc w:val="center"/>
              <w:rPr>
                <w:rFonts w:ascii="Arial" w:hAnsi="Arial"/>
              </w:rPr>
            </w:pPr>
            <w:r w:rsidRPr="00E14FD8">
              <w:rPr>
                <w:rFonts w:ascii="Arial" w:hAnsi="Arial"/>
              </w:rPr>
              <w:t>100,00</w:t>
            </w:r>
          </w:p>
        </w:tc>
      </w:tr>
      <w:tr w:rsidR="00D1241A" w:rsidRPr="00E14FD8" w14:paraId="2CCEA50D" w14:textId="77777777" w:rsidTr="000B53A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60" w:type="dxa"/>
          </w:tcPr>
          <w:p w14:paraId="6A496E8A" w14:textId="77777777" w:rsidR="00D1241A" w:rsidRPr="00E14FD8" w:rsidRDefault="00D1241A" w:rsidP="000B53AF">
            <w:pPr>
              <w:spacing w:line="260" w:lineRule="atLeast"/>
              <w:ind w:right="-1"/>
              <w:jc w:val="center"/>
              <w:rPr>
                <w:rFonts w:ascii="Arial" w:hAnsi="Arial"/>
              </w:rPr>
            </w:pPr>
            <w:r w:rsidRPr="00E14FD8">
              <w:rPr>
                <w:rFonts w:ascii="Arial" w:hAnsi="Arial"/>
              </w:rPr>
              <w:t>C</w:t>
            </w:r>
          </w:p>
        </w:tc>
        <w:tc>
          <w:tcPr>
            <w:tcW w:w="3402" w:type="dxa"/>
          </w:tcPr>
          <w:p w14:paraId="1E22817F" w14:textId="77777777" w:rsidR="00D1241A" w:rsidRPr="00E14FD8" w:rsidRDefault="00D1241A" w:rsidP="000B53AF">
            <w:pPr>
              <w:spacing w:line="260" w:lineRule="atLeast"/>
              <w:ind w:right="-1"/>
              <w:jc w:val="center"/>
              <w:rPr>
                <w:rFonts w:ascii="Arial" w:hAnsi="Arial"/>
              </w:rPr>
            </w:pPr>
            <w:r w:rsidRPr="00E14FD8">
              <w:rPr>
                <w:rFonts w:ascii="Arial" w:hAnsi="Arial"/>
              </w:rPr>
              <w:t>75,00</w:t>
            </w:r>
          </w:p>
        </w:tc>
      </w:tr>
      <w:tr w:rsidR="00D1241A" w:rsidRPr="00E14FD8" w14:paraId="6653E053" w14:textId="77777777" w:rsidTr="000B53A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60" w:type="dxa"/>
          </w:tcPr>
          <w:p w14:paraId="0E9EBB3E" w14:textId="77777777" w:rsidR="00D1241A" w:rsidRPr="00E14FD8" w:rsidRDefault="00D1241A" w:rsidP="000B53AF">
            <w:pPr>
              <w:spacing w:line="260" w:lineRule="atLeast"/>
              <w:ind w:right="-1"/>
              <w:jc w:val="center"/>
              <w:rPr>
                <w:rFonts w:ascii="Arial" w:hAnsi="Arial"/>
              </w:rPr>
            </w:pPr>
            <w:r w:rsidRPr="00E14FD8">
              <w:rPr>
                <w:rFonts w:ascii="Arial" w:hAnsi="Arial"/>
              </w:rPr>
              <w:t>D</w:t>
            </w:r>
          </w:p>
        </w:tc>
        <w:tc>
          <w:tcPr>
            <w:tcW w:w="3402" w:type="dxa"/>
          </w:tcPr>
          <w:p w14:paraId="7A81F2FD" w14:textId="77777777" w:rsidR="00D1241A" w:rsidRPr="00E14FD8" w:rsidRDefault="00D1241A" w:rsidP="000B53AF">
            <w:pPr>
              <w:spacing w:line="260" w:lineRule="atLeast"/>
              <w:ind w:right="-1"/>
              <w:jc w:val="center"/>
              <w:rPr>
                <w:rFonts w:ascii="Arial" w:hAnsi="Arial"/>
              </w:rPr>
            </w:pPr>
            <w:r w:rsidRPr="00E14FD8">
              <w:rPr>
                <w:rFonts w:ascii="Arial" w:hAnsi="Arial"/>
              </w:rPr>
              <w:t>50,00</w:t>
            </w:r>
          </w:p>
        </w:tc>
      </w:tr>
    </w:tbl>
    <w:p w14:paraId="3AD1B947" w14:textId="77777777" w:rsidR="00D1241A" w:rsidRPr="00E14FD8" w:rsidRDefault="00D1241A" w:rsidP="00D1241A">
      <w:pPr>
        <w:numPr>
          <w:ilvl w:val="0"/>
          <w:numId w:val="3"/>
        </w:numPr>
        <w:tabs>
          <w:tab w:val="clear" w:pos="644"/>
        </w:tabs>
        <w:suppressAutoHyphens w:val="0"/>
        <w:spacing w:before="120" w:line="260" w:lineRule="atLeast"/>
        <w:ind w:left="993" w:hanging="284"/>
        <w:jc w:val="both"/>
        <w:rPr>
          <w:rFonts w:ascii="Arial" w:hAnsi="Arial"/>
        </w:rPr>
      </w:pPr>
      <w:r w:rsidRPr="00E14FD8">
        <w:rPr>
          <w:rFonts w:ascii="Arial" w:hAnsi="Arial"/>
        </w:rPr>
        <w:lastRenderedPageBreak/>
        <w:t>o valor total das diárias é calculado pela multiplicação do número de diárias utilizadas pelo valor da diária;</w:t>
      </w:r>
    </w:p>
    <w:p w14:paraId="1ABDAC91" w14:textId="77777777" w:rsidR="00D1241A" w:rsidRPr="00E14FD8" w:rsidRDefault="00D1241A" w:rsidP="00D1241A">
      <w:pPr>
        <w:numPr>
          <w:ilvl w:val="0"/>
          <w:numId w:val="3"/>
        </w:numPr>
        <w:tabs>
          <w:tab w:val="clear" w:pos="644"/>
        </w:tabs>
        <w:suppressAutoHyphens w:val="0"/>
        <w:spacing w:line="260" w:lineRule="atLeast"/>
        <w:ind w:left="992"/>
        <w:jc w:val="both"/>
        <w:rPr>
          <w:rFonts w:ascii="Arial" w:hAnsi="Arial"/>
        </w:rPr>
      </w:pPr>
      <w:r w:rsidRPr="00E14FD8">
        <w:rPr>
          <w:rFonts w:ascii="Arial" w:hAnsi="Arial"/>
        </w:rPr>
        <w:t>o subtotal é calculado pela soma do valor total das diárias e o valor do consumo inte</w:t>
      </w:r>
      <w:r w:rsidRPr="00E14FD8">
        <w:rPr>
          <w:rFonts w:ascii="Arial" w:hAnsi="Arial"/>
        </w:rPr>
        <w:t>r</w:t>
      </w:r>
      <w:r w:rsidRPr="00E14FD8">
        <w:rPr>
          <w:rFonts w:ascii="Arial" w:hAnsi="Arial"/>
        </w:rPr>
        <w:t>no;</w:t>
      </w:r>
    </w:p>
    <w:p w14:paraId="7991ECFF" w14:textId="77777777" w:rsidR="00D1241A" w:rsidRPr="00E14FD8" w:rsidRDefault="00D1241A" w:rsidP="00D1241A">
      <w:pPr>
        <w:numPr>
          <w:ilvl w:val="0"/>
          <w:numId w:val="3"/>
        </w:numPr>
        <w:tabs>
          <w:tab w:val="clear" w:pos="644"/>
        </w:tabs>
        <w:suppressAutoHyphens w:val="0"/>
        <w:spacing w:line="260" w:lineRule="atLeast"/>
        <w:ind w:left="992"/>
        <w:jc w:val="both"/>
        <w:rPr>
          <w:rFonts w:ascii="Arial" w:hAnsi="Arial"/>
        </w:rPr>
      </w:pPr>
      <w:r w:rsidRPr="00E14FD8">
        <w:rPr>
          <w:rFonts w:ascii="Arial" w:hAnsi="Arial"/>
        </w:rPr>
        <w:t>o valor da taxa de serviço equ</w:t>
      </w:r>
      <w:r w:rsidRPr="00E14FD8">
        <w:rPr>
          <w:rFonts w:ascii="Arial" w:hAnsi="Arial"/>
        </w:rPr>
        <w:t>i</w:t>
      </w:r>
      <w:r w:rsidRPr="00E14FD8">
        <w:rPr>
          <w:rFonts w:ascii="Arial" w:hAnsi="Arial"/>
        </w:rPr>
        <w:t>vale a 10% do subtotal;</w:t>
      </w:r>
    </w:p>
    <w:p w14:paraId="6E3DE6EC" w14:textId="77777777" w:rsidR="00D1241A" w:rsidRPr="00E14FD8" w:rsidRDefault="00D1241A" w:rsidP="00D1241A">
      <w:pPr>
        <w:numPr>
          <w:ilvl w:val="0"/>
          <w:numId w:val="3"/>
        </w:numPr>
        <w:tabs>
          <w:tab w:val="clear" w:pos="644"/>
        </w:tabs>
        <w:suppressAutoHyphens w:val="0"/>
        <w:spacing w:line="260" w:lineRule="atLeast"/>
        <w:ind w:left="992"/>
        <w:jc w:val="both"/>
        <w:rPr>
          <w:rFonts w:ascii="Arial" w:hAnsi="Arial"/>
        </w:rPr>
      </w:pPr>
      <w:r w:rsidRPr="00E14FD8">
        <w:rPr>
          <w:rFonts w:ascii="Arial" w:hAnsi="Arial"/>
        </w:rPr>
        <w:t>a total geral resulta da soma do subtotal com a taxa de se</w:t>
      </w:r>
      <w:r w:rsidRPr="00E14FD8">
        <w:rPr>
          <w:rFonts w:ascii="Arial" w:hAnsi="Arial"/>
        </w:rPr>
        <w:t>r</w:t>
      </w:r>
      <w:r w:rsidRPr="00E14FD8">
        <w:rPr>
          <w:rFonts w:ascii="Arial" w:hAnsi="Arial"/>
        </w:rPr>
        <w:t>viço.</w:t>
      </w:r>
    </w:p>
    <w:p w14:paraId="57D0E857" w14:textId="77777777" w:rsidR="00D1241A" w:rsidRDefault="00D1241A" w:rsidP="00D1241A">
      <w:pPr>
        <w:numPr>
          <w:ilvl w:val="0"/>
          <w:numId w:val="3"/>
        </w:numPr>
        <w:tabs>
          <w:tab w:val="clear" w:pos="644"/>
        </w:tabs>
        <w:suppressAutoHyphens w:val="0"/>
        <w:spacing w:line="260" w:lineRule="atLeast"/>
        <w:ind w:left="992" w:right="-1"/>
        <w:jc w:val="both"/>
        <w:rPr>
          <w:rFonts w:ascii="Arial" w:hAnsi="Arial"/>
        </w:rPr>
      </w:pPr>
      <w:r w:rsidRPr="00E14FD8">
        <w:rPr>
          <w:rFonts w:ascii="Arial" w:hAnsi="Arial"/>
        </w:rPr>
        <w:t>escreva a conta final contendo: o nome do hóspede, o tipo do apartamento, o número de diárias ut</w:t>
      </w:r>
      <w:r w:rsidRPr="00E14FD8">
        <w:rPr>
          <w:rFonts w:ascii="Arial" w:hAnsi="Arial"/>
        </w:rPr>
        <w:t>i</w:t>
      </w:r>
      <w:r w:rsidRPr="00E14FD8">
        <w:rPr>
          <w:rFonts w:ascii="Arial" w:hAnsi="Arial"/>
        </w:rPr>
        <w:t>lizadas, o valor unitário da diária, o valor total das diárias, o valor do consumo interno, o subtotal, o valor da taxa de serviço e o total geral.</w:t>
      </w:r>
    </w:p>
    <w:p w14:paraId="046E2E25" w14:textId="77777777" w:rsidR="00457E71" w:rsidRPr="00E14FD8" w:rsidRDefault="00457E71" w:rsidP="00457E71">
      <w:pPr>
        <w:suppressAutoHyphens w:val="0"/>
        <w:spacing w:line="260" w:lineRule="atLeast"/>
        <w:ind w:left="709" w:right="-1"/>
        <w:jc w:val="both"/>
        <w:rPr>
          <w:rFonts w:ascii="Arial" w:hAnsi="Arial"/>
        </w:rPr>
      </w:pPr>
    </w:p>
    <w:p w14:paraId="11ED016F" w14:textId="77777777" w:rsidR="00D1241A" w:rsidRDefault="00401A88" w:rsidP="00D1241A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E14FD8">
        <w:rPr>
          <w:rFonts w:ascii="Arial" w:hAnsi="Arial" w:cs="Arial"/>
        </w:rPr>
        <w:t xml:space="preserve"> </w:t>
      </w:r>
      <w:r w:rsidR="00D1241A" w:rsidRPr="00E14FD8">
        <w:rPr>
          <w:rFonts w:ascii="Arial" w:hAnsi="Arial" w:cs="Arial"/>
        </w:rPr>
        <w:t xml:space="preserve">Faça </w:t>
      </w:r>
      <w:r w:rsidR="007154E5" w:rsidRPr="00E14FD8">
        <w:rPr>
          <w:rFonts w:ascii="Arial" w:hAnsi="Arial" w:cs="Arial"/>
          <w:lang/>
        </w:rPr>
        <w:t xml:space="preserve">um </w:t>
      </w:r>
      <w:r w:rsidR="007154E5" w:rsidRPr="00E14FD8">
        <w:rPr>
          <w:rFonts w:ascii="Arial" w:hAnsi="Arial" w:cs="Arial"/>
        </w:rPr>
        <w:t>algoritmo</w:t>
      </w:r>
      <w:r w:rsidR="007154E5" w:rsidRPr="00E14FD8">
        <w:rPr>
          <w:rFonts w:ascii="Arial" w:hAnsi="Arial" w:cs="Arial"/>
          <w:lang/>
        </w:rPr>
        <w:t xml:space="preserve"> </w:t>
      </w:r>
      <w:r w:rsidR="00D1241A" w:rsidRPr="00E14FD8">
        <w:rPr>
          <w:rFonts w:ascii="Arial" w:hAnsi="Arial" w:cs="Arial"/>
        </w:rPr>
        <w:t>que calcule o salário de um funcionário. O valor da hora é de R$ 25,00. Calcular também o excesso de pagamento, se houver, se o funcionário trabalhar mais que 40 horas, e que o valor da hora extra é 50% a mais do valor da hora normal. O algoritmo deverá descontar 12% de impostos, caso o salário bruto ultrapasse os R$ 1.000,00. No final mostre: Salário líquido, excesso de pagamento e o valor dos impostos.</w:t>
      </w:r>
    </w:p>
    <w:p w14:paraId="4C5CB772" w14:textId="77777777" w:rsidR="00457E71" w:rsidRPr="00E14FD8" w:rsidRDefault="00457E71" w:rsidP="00457E71">
      <w:pPr>
        <w:ind w:left="720"/>
        <w:jc w:val="both"/>
        <w:rPr>
          <w:rFonts w:ascii="Arial" w:hAnsi="Arial" w:cs="Arial"/>
        </w:rPr>
      </w:pPr>
    </w:p>
    <w:p w14:paraId="1BF66C21" w14:textId="77777777" w:rsidR="00D1241A" w:rsidRPr="00E14FD8" w:rsidRDefault="00401A88" w:rsidP="00D1241A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E14FD8">
        <w:rPr>
          <w:rFonts w:ascii="Arial" w:hAnsi="Arial" w:cs="Arial"/>
        </w:rPr>
        <w:t xml:space="preserve"> </w:t>
      </w:r>
      <w:r w:rsidR="00D1241A" w:rsidRPr="00E14FD8">
        <w:rPr>
          <w:rFonts w:ascii="Arial" w:hAnsi="Arial" w:cs="Arial"/>
        </w:rPr>
        <w:t xml:space="preserve">Desenvolva </w:t>
      </w:r>
      <w:r w:rsidR="007154E5" w:rsidRPr="00E14FD8">
        <w:rPr>
          <w:rFonts w:ascii="Arial" w:hAnsi="Arial" w:cs="Arial"/>
          <w:lang/>
        </w:rPr>
        <w:t xml:space="preserve">um </w:t>
      </w:r>
      <w:r w:rsidR="007154E5" w:rsidRPr="00E14FD8">
        <w:rPr>
          <w:rFonts w:ascii="Arial" w:hAnsi="Arial" w:cs="Arial"/>
        </w:rPr>
        <w:t>algoritmo</w:t>
      </w:r>
      <w:r w:rsidR="007154E5" w:rsidRPr="00E14FD8">
        <w:rPr>
          <w:rFonts w:ascii="Arial" w:hAnsi="Arial" w:cs="Arial"/>
          <w:lang/>
        </w:rPr>
        <w:t xml:space="preserve"> </w:t>
      </w:r>
      <w:r w:rsidR="00D1241A" w:rsidRPr="00E14FD8">
        <w:rPr>
          <w:rFonts w:ascii="Arial" w:hAnsi="Arial" w:cs="Arial"/>
        </w:rPr>
        <w:t>que peça a quantidade de aulas dadas no mês, o nível e a quantidade de faltas de um professor, para calcular seu salário. O valor da hora/aula é dado pela seguinte tabela:</w:t>
      </w:r>
    </w:p>
    <w:p w14:paraId="579EEE0D" w14:textId="77777777" w:rsidR="00D1241A" w:rsidRPr="00E14FD8" w:rsidRDefault="00D1241A" w:rsidP="00D1241A">
      <w:pPr>
        <w:jc w:val="both"/>
        <w:rPr>
          <w:rFonts w:ascii="Arial" w:hAnsi="Arial" w:cs="Arial"/>
        </w:rPr>
      </w:pPr>
      <w:r w:rsidRPr="00E14FD8">
        <w:rPr>
          <w:rFonts w:ascii="Arial" w:hAnsi="Arial" w:cs="Arial"/>
        </w:rPr>
        <w:tab/>
        <w:t>* Se o professor for nível A, o valor da hora/aula será R$ 11,25;</w:t>
      </w:r>
    </w:p>
    <w:p w14:paraId="071F4E2E" w14:textId="77777777" w:rsidR="00D1241A" w:rsidRPr="00E14FD8" w:rsidRDefault="00D1241A" w:rsidP="00D1241A">
      <w:pPr>
        <w:jc w:val="both"/>
        <w:rPr>
          <w:rFonts w:ascii="Arial" w:hAnsi="Arial" w:cs="Arial"/>
        </w:rPr>
      </w:pPr>
      <w:r w:rsidRPr="00E14FD8">
        <w:rPr>
          <w:rFonts w:ascii="Arial" w:hAnsi="Arial" w:cs="Arial"/>
        </w:rPr>
        <w:tab/>
        <w:t>* Se o professor for nível B, o valor da hora/aula será R$ 16,73;</w:t>
      </w:r>
    </w:p>
    <w:p w14:paraId="5706EBF0" w14:textId="77777777" w:rsidR="00D1241A" w:rsidRPr="00E14FD8" w:rsidRDefault="00D1241A" w:rsidP="00D1241A">
      <w:pPr>
        <w:jc w:val="both"/>
        <w:rPr>
          <w:rFonts w:ascii="Arial" w:hAnsi="Arial" w:cs="Arial"/>
        </w:rPr>
      </w:pPr>
      <w:r w:rsidRPr="00E14FD8">
        <w:rPr>
          <w:rFonts w:ascii="Arial" w:hAnsi="Arial" w:cs="Arial"/>
        </w:rPr>
        <w:tab/>
        <w:t>* Se o professor for nível C, o valor da hora/aula será R$ 23,49;</w:t>
      </w:r>
    </w:p>
    <w:p w14:paraId="3F963CFD" w14:textId="77777777" w:rsidR="00D1241A" w:rsidRPr="00E14FD8" w:rsidRDefault="00D1241A" w:rsidP="00D1241A">
      <w:pPr>
        <w:jc w:val="both"/>
        <w:rPr>
          <w:rFonts w:ascii="Arial" w:hAnsi="Arial" w:cs="Arial"/>
        </w:rPr>
      </w:pPr>
      <w:r w:rsidRPr="00E14FD8">
        <w:rPr>
          <w:rFonts w:ascii="Arial" w:hAnsi="Arial" w:cs="Arial"/>
        </w:rPr>
        <w:tab/>
        <w:t>* Se o professor for nível D, o valor da hora/aula será R$ 30,19;</w:t>
      </w:r>
    </w:p>
    <w:p w14:paraId="01AE97D8" w14:textId="77777777" w:rsidR="00D1241A" w:rsidRPr="00E14FD8" w:rsidRDefault="00D1241A" w:rsidP="00D1241A">
      <w:pPr>
        <w:jc w:val="both"/>
        <w:rPr>
          <w:rFonts w:ascii="Arial" w:hAnsi="Arial" w:cs="Arial"/>
        </w:rPr>
      </w:pPr>
      <w:r w:rsidRPr="00E14FD8">
        <w:rPr>
          <w:rFonts w:ascii="Arial" w:hAnsi="Arial" w:cs="Arial"/>
        </w:rPr>
        <w:t xml:space="preserve">    Depois que calcular o salário bruto, verificar em que faixa de Imposto de renda ele se encontra, para os devidos descontos:</w:t>
      </w:r>
    </w:p>
    <w:p w14:paraId="2203FC75" w14:textId="77777777" w:rsidR="00D1241A" w:rsidRPr="00E14FD8" w:rsidRDefault="00D1241A" w:rsidP="00D1241A">
      <w:pPr>
        <w:jc w:val="both"/>
        <w:rPr>
          <w:rFonts w:ascii="Arial" w:hAnsi="Arial" w:cs="Arial"/>
        </w:rPr>
      </w:pPr>
      <w:r w:rsidRPr="00E14FD8">
        <w:rPr>
          <w:rFonts w:ascii="Arial" w:hAnsi="Arial" w:cs="Arial"/>
        </w:rPr>
        <w:tab/>
        <w:t>* Se o Salário Bruto for menos que R$ 1000,00, taxa do Imposto 0%</w:t>
      </w:r>
    </w:p>
    <w:p w14:paraId="0DF8D6D2" w14:textId="77777777" w:rsidR="00D1241A" w:rsidRPr="00E14FD8" w:rsidRDefault="00D1241A" w:rsidP="00D1241A">
      <w:pPr>
        <w:jc w:val="both"/>
        <w:rPr>
          <w:rFonts w:ascii="Arial" w:hAnsi="Arial" w:cs="Arial"/>
        </w:rPr>
      </w:pPr>
      <w:r w:rsidRPr="00E14FD8">
        <w:rPr>
          <w:rFonts w:ascii="Arial" w:hAnsi="Arial" w:cs="Arial"/>
        </w:rPr>
        <w:tab/>
        <w:t>* Se o Salário Bruto for maior ou igual a R$ 1000,00 e menor que R$ 4750,00, taxa do Imposto 8%</w:t>
      </w:r>
    </w:p>
    <w:p w14:paraId="1E55F741" w14:textId="77777777" w:rsidR="00D1241A" w:rsidRPr="00E14FD8" w:rsidRDefault="00D1241A" w:rsidP="00D1241A">
      <w:pPr>
        <w:jc w:val="both"/>
        <w:rPr>
          <w:rFonts w:ascii="Arial" w:hAnsi="Arial" w:cs="Arial"/>
        </w:rPr>
      </w:pPr>
      <w:r w:rsidRPr="00E14FD8">
        <w:rPr>
          <w:rFonts w:ascii="Arial" w:hAnsi="Arial" w:cs="Arial"/>
        </w:rPr>
        <w:tab/>
        <w:t>* Se o Salário Bruto for maior ou igual a R$ 4750,00 e menor que R$ 11843,66, taxa do Imposto 14,5%</w:t>
      </w:r>
    </w:p>
    <w:p w14:paraId="62FB3E98" w14:textId="77777777" w:rsidR="00D1241A" w:rsidRPr="00E14FD8" w:rsidRDefault="00D1241A" w:rsidP="00D1241A">
      <w:pPr>
        <w:jc w:val="both"/>
        <w:rPr>
          <w:rFonts w:ascii="Arial" w:hAnsi="Arial" w:cs="Arial"/>
        </w:rPr>
      </w:pPr>
      <w:r w:rsidRPr="00E14FD8">
        <w:rPr>
          <w:rFonts w:ascii="Arial" w:hAnsi="Arial" w:cs="Arial"/>
        </w:rPr>
        <w:tab/>
        <w:t>* Se o Salário Bruto for maior ou igual a R$ 11843,66, taxa do Imposto 25%.</w:t>
      </w:r>
    </w:p>
    <w:p w14:paraId="5B9D4015" w14:textId="77777777" w:rsidR="00D1241A" w:rsidRPr="00E14FD8" w:rsidRDefault="00D1241A" w:rsidP="00D1241A">
      <w:pPr>
        <w:jc w:val="both"/>
        <w:rPr>
          <w:rFonts w:ascii="Arial" w:hAnsi="Arial" w:cs="Arial"/>
        </w:rPr>
      </w:pPr>
      <w:r w:rsidRPr="00E14FD8">
        <w:rPr>
          <w:rFonts w:ascii="Arial" w:hAnsi="Arial" w:cs="Arial"/>
        </w:rPr>
        <w:t xml:space="preserve">    No final mostrar: Valor do Salário Bruto, valor dos descontos por falta, valor dos descontos de Imposto de Renda e o valor da Salário Líquido.</w:t>
      </w:r>
    </w:p>
    <w:p w14:paraId="3AB050ED" w14:textId="77777777" w:rsidR="007154E5" w:rsidRPr="00E14FD8" w:rsidRDefault="007154E5" w:rsidP="00D1241A">
      <w:pPr>
        <w:jc w:val="both"/>
        <w:rPr>
          <w:rFonts w:ascii="Arial" w:hAnsi="Arial" w:cs="Arial"/>
        </w:rPr>
      </w:pPr>
    </w:p>
    <w:p w14:paraId="191D7223" w14:textId="77777777" w:rsidR="00D1241A" w:rsidRPr="00E14FD8" w:rsidRDefault="00D1241A" w:rsidP="00D1241A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E14FD8">
        <w:rPr>
          <w:rFonts w:ascii="Arial" w:hAnsi="Arial" w:cs="Arial"/>
        </w:rPr>
        <w:t xml:space="preserve"> Faça </w:t>
      </w:r>
      <w:r w:rsidR="007154E5" w:rsidRPr="00E14FD8">
        <w:rPr>
          <w:rFonts w:ascii="Arial" w:hAnsi="Arial" w:cs="Arial"/>
          <w:lang/>
        </w:rPr>
        <w:t xml:space="preserve">um </w:t>
      </w:r>
      <w:r w:rsidR="007154E5" w:rsidRPr="00E14FD8">
        <w:rPr>
          <w:rFonts w:ascii="Arial" w:hAnsi="Arial" w:cs="Arial"/>
        </w:rPr>
        <w:t>algoritmo</w:t>
      </w:r>
      <w:r w:rsidR="007154E5" w:rsidRPr="00E14FD8">
        <w:rPr>
          <w:rFonts w:ascii="Arial" w:hAnsi="Arial" w:cs="Arial"/>
          <w:lang/>
        </w:rPr>
        <w:t xml:space="preserve"> </w:t>
      </w:r>
      <w:r w:rsidRPr="00E14FD8">
        <w:rPr>
          <w:rFonts w:ascii="Arial" w:hAnsi="Arial" w:cs="Arial"/>
        </w:rPr>
        <w:t>que calcule a construção de um muro, sabendo que:</w:t>
      </w:r>
    </w:p>
    <w:p w14:paraId="19B05A9F" w14:textId="77777777" w:rsidR="000B53AF" w:rsidRPr="00E14FD8" w:rsidRDefault="000B53AF" w:rsidP="000B53AF">
      <w:pPr>
        <w:ind w:left="708" w:firstLine="708"/>
        <w:jc w:val="both"/>
        <w:rPr>
          <w:rFonts w:ascii="Arial" w:hAnsi="Arial" w:cs="Arial"/>
        </w:rPr>
      </w:pPr>
      <w:r w:rsidRPr="00E14FD8">
        <w:rPr>
          <w:rFonts w:ascii="Arial" w:hAnsi="Arial" w:cs="Arial"/>
        </w:rPr>
        <w:t xml:space="preserve">* 1 homem constrói </w:t>
      </w:r>
      <w:smartTag w:uri="urn:schemas-microsoft-com:office:smarttags" w:element="metricconverter">
        <w:smartTagPr>
          <w:attr w:name="ProductID" w:val="1 metro quadrado"/>
        </w:smartTagPr>
        <w:smartTag w:uri="urn:schemas-microsoft-com:office:smarttags" w:element="metricconverter">
          <w:smartTagPr>
            <w:attr w:name="ProductID" w:val="1 metro"/>
          </w:smartTagPr>
          <w:r w:rsidRPr="00E14FD8">
            <w:rPr>
              <w:rFonts w:ascii="Arial" w:hAnsi="Arial" w:cs="Arial"/>
            </w:rPr>
            <w:t>1 metro</w:t>
          </w:r>
        </w:smartTag>
        <w:r w:rsidRPr="00E14FD8">
          <w:rPr>
            <w:rFonts w:ascii="Arial" w:hAnsi="Arial" w:cs="Arial"/>
          </w:rPr>
          <w:t xml:space="preserve"> quadrado</w:t>
        </w:r>
      </w:smartTag>
      <w:r w:rsidRPr="00E14FD8">
        <w:rPr>
          <w:rFonts w:ascii="Arial" w:hAnsi="Arial" w:cs="Arial"/>
        </w:rPr>
        <w:t xml:space="preserve"> de muro em 1 hora usando 50 tijolos baianos;</w:t>
      </w:r>
    </w:p>
    <w:p w14:paraId="1D913831" w14:textId="77777777" w:rsidR="000B53AF" w:rsidRPr="00E14FD8" w:rsidRDefault="000B53AF" w:rsidP="000B53AF">
      <w:pPr>
        <w:jc w:val="both"/>
        <w:rPr>
          <w:rFonts w:ascii="Arial" w:hAnsi="Arial" w:cs="Arial"/>
        </w:rPr>
      </w:pPr>
      <w:r w:rsidRPr="00E14FD8">
        <w:rPr>
          <w:rFonts w:ascii="Arial" w:hAnsi="Arial" w:cs="Arial"/>
        </w:rPr>
        <w:tab/>
      </w:r>
      <w:r w:rsidRPr="00E14FD8">
        <w:rPr>
          <w:rFonts w:ascii="Arial" w:hAnsi="Arial" w:cs="Arial"/>
        </w:rPr>
        <w:tab/>
        <w:t xml:space="preserve">* 1 homem constrói </w:t>
      </w:r>
      <w:smartTag w:uri="urn:schemas-microsoft-com:office:smarttags" w:element="metricconverter">
        <w:smartTagPr>
          <w:attr w:name="ProductID" w:val="1 metro quadrado"/>
        </w:smartTagPr>
        <w:smartTag w:uri="urn:schemas-microsoft-com:office:smarttags" w:element="metricconverter">
          <w:smartTagPr>
            <w:attr w:name="ProductID" w:val="1 metro"/>
          </w:smartTagPr>
          <w:r w:rsidRPr="00E14FD8">
            <w:rPr>
              <w:rFonts w:ascii="Arial" w:hAnsi="Arial" w:cs="Arial"/>
            </w:rPr>
            <w:t>1 metro</w:t>
          </w:r>
        </w:smartTag>
        <w:r w:rsidRPr="00E14FD8">
          <w:rPr>
            <w:rFonts w:ascii="Arial" w:hAnsi="Arial" w:cs="Arial"/>
          </w:rPr>
          <w:t xml:space="preserve"> quadrado</w:t>
        </w:r>
      </w:smartTag>
      <w:r w:rsidRPr="00E14FD8">
        <w:rPr>
          <w:rFonts w:ascii="Arial" w:hAnsi="Arial" w:cs="Arial"/>
        </w:rPr>
        <w:t xml:space="preserve"> de muro em 1 hora e meia usando 150 tijolos comuns.</w:t>
      </w:r>
    </w:p>
    <w:p w14:paraId="67256CA4" w14:textId="77777777" w:rsidR="000B53AF" w:rsidRPr="00E14FD8" w:rsidRDefault="000B53AF" w:rsidP="000B53AF">
      <w:pPr>
        <w:jc w:val="both"/>
        <w:rPr>
          <w:rFonts w:ascii="Arial" w:hAnsi="Arial" w:cs="Arial"/>
        </w:rPr>
      </w:pPr>
      <w:r w:rsidRPr="00E14FD8">
        <w:rPr>
          <w:rFonts w:ascii="Arial" w:hAnsi="Arial" w:cs="Arial"/>
        </w:rPr>
        <w:tab/>
        <w:t>Leia as seguintes informações:</w:t>
      </w:r>
    </w:p>
    <w:p w14:paraId="21C5BC4D" w14:textId="77777777" w:rsidR="000B53AF" w:rsidRPr="00E14FD8" w:rsidRDefault="000B53AF" w:rsidP="000B53AF">
      <w:pPr>
        <w:jc w:val="both"/>
        <w:rPr>
          <w:rFonts w:ascii="Arial" w:hAnsi="Arial" w:cs="Arial"/>
        </w:rPr>
      </w:pPr>
      <w:r w:rsidRPr="00E14FD8">
        <w:rPr>
          <w:rFonts w:ascii="Arial" w:hAnsi="Arial" w:cs="Arial"/>
        </w:rPr>
        <w:tab/>
      </w:r>
      <w:r w:rsidRPr="00E14FD8">
        <w:rPr>
          <w:rFonts w:ascii="Arial" w:hAnsi="Arial" w:cs="Arial"/>
        </w:rPr>
        <w:tab/>
        <w:t>* Quantos homens serão usados para o trabalho</w:t>
      </w:r>
    </w:p>
    <w:p w14:paraId="39D59EF4" w14:textId="77777777" w:rsidR="000B53AF" w:rsidRPr="00E14FD8" w:rsidRDefault="000B53AF" w:rsidP="000B53AF">
      <w:pPr>
        <w:jc w:val="both"/>
        <w:rPr>
          <w:rFonts w:ascii="Arial" w:hAnsi="Arial" w:cs="Arial"/>
        </w:rPr>
      </w:pPr>
      <w:r w:rsidRPr="00E14FD8">
        <w:rPr>
          <w:rFonts w:ascii="Arial" w:hAnsi="Arial" w:cs="Arial"/>
        </w:rPr>
        <w:tab/>
      </w:r>
      <w:r w:rsidRPr="00E14FD8">
        <w:rPr>
          <w:rFonts w:ascii="Arial" w:hAnsi="Arial" w:cs="Arial"/>
        </w:rPr>
        <w:tab/>
        <w:t>* Quantos metros de muro serão construídos</w:t>
      </w:r>
    </w:p>
    <w:p w14:paraId="533FCD55" w14:textId="77777777" w:rsidR="000B53AF" w:rsidRPr="00E14FD8" w:rsidRDefault="000B53AF" w:rsidP="000B53AF">
      <w:pPr>
        <w:jc w:val="both"/>
        <w:rPr>
          <w:rFonts w:ascii="Arial" w:hAnsi="Arial" w:cs="Arial"/>
        </w:rPr>
      </w:pPr>
      <w:r w:rsidRPr="00E14FD8">
        <w:rPr>
          <w:rFonts w:ascii="Arial" w:hAnsi="Arial" w:cs="Arial"/>
        </w:rPr>
        <w:tab/>
      </w:r>
      <w:r w:rsidRPr="00E14FD8">
        <w:rPr>
          <w:rFonts w:ascii="Arial" w:hAnsi="Arial" w:cs="Arial"/>
        </w:rPr>
        <w:tab/>
        <w:t>* Tipo do tijolo (1 para baiano, 2 para comum)</w:t>
      </w:r>
    </w:p>
    <w:p w14:paraId="51B515C9" w14:textId="77777777" w:rsidR="000B53AF" w:rsidRPr="00E14FD8" w:rsidRDefault="000B53AF" w:rsidP="000B53AF">
      <w:pPr>
        <w:jc w:val="both"/>
        <w:rPr>
          <w:rFonts w:ascii="Arial" w:hAnsi="Arial" w:cs="Arial"/>
        </w:rPr>
      </w:pPr>
      <w:r w:rsidRPr="00E14FD8">
        <w:rPr>
          <w:rFonts w:ascii="Arial" w:hAnsi="Arial" w:cs="Arial"/>
        </w:rPr>
        <w:tab/>
        <w:t>No final mostre: o tempo gasto na construção e a quantidade de tijolos usados.</w:t>
      </w:r>
    </w:p>
    <w:p w14:paraId="2B11AD0B" w14:textId="77777777" w:rsidR="000B53AF" w:rsidRPr="00E14FD8" w:rsidRDefault="000B53AF" w:rsidP="000B53AF">
      <w:pPr>
        <w:jc w:val="both"/>
        <w:rPr>
          <w:rFonts w:ascii="Arial" w:hAnsi="Arial" w:cs="Arial"/>
        </w:rPr>
      </w:pPr>
    </w:p>
    <w:p w14:paraId="60283D7C" w14:textId="77777777" w:rsidR="00D1241A" w:rsidRPr="00E14FD8" w:rsidRDefault="000B53AF" w:rsidP="00D1241A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E14FD8">
        <w:rPr>
          <w:rFonts w:ascii="Arial" w:hAnsi="Arial" w:cs="Arial"/>
        </w:rPr>
        <w:lastRenderedPageBreak/>
        <w:t xml:space="preserve"> </w:t>
      </w:r>
      <w:r w:rsidR="00D1241A" w:rsidRPr="00E14FD8">
        <w:rPr>
          <w:rFonts w:ascii="Arial" w:hAnsi="Arial" w:cs="Arial"/>
        </w:rPr>
        <w:t xml:space="preserve">Faça </w:t>
      </w:r>
      <w:r w:rsidR="007154E5" w:rsidRPr="00E14FD8">
        <w:rPr>
          <w:rFonts w:ascii="Arial" w:hAnsi="Arial" w:cs="Arial"/>
          <w:lang/>
        </w:rPr>
        <w:t xml:space="preserve">um </w:t>
      </w:r>
      <w:r w:rsidR="007154E5" w:rsidRPr="00E14FD8">
        <w:rPr>
          <w:rFonts w:ascii="Arial" w:hAnsi="Arial" w:cs="Arial"/>
        </w:rPr>
        <w:t>algoritmo</w:t>
      </w:r>
      <w:r w:rsidR="007154E5" w:rsidRPr="00E14FD8">
        <w:rPr>
          <w:rFonts w:ascii="Arial" w:hAnsi="Arial" w:cs="Arial"/>
          <w:lang/>
        </w:rPr>
        <w:t xml:space="preserve"> </w:t>
      </w:r>
      <w:r w:rsidR="00D1241A" w:rsidRPr="00E14FD8">
        <w:rPr>
          <w:rFonts w:ascii="Arial" w:hAnsi="Arial" w:cs="Arial"/>
        </w:rPr>
        <w:t>que calcule o custo de um frete, sabendo que:</w:t>
      </w:r>
    </w:p>
    <w:p w14:paraId="02CBAA9F" w14:textId="77777777" w:rsidR="00D1241A" w:rsidRPr="00E14FD8" w:rsidRDefault="00D1241A" w:rsidP="00D1241A">
      <w:pPr>
        <w:jc w:val="both"/>
        <w:rPr>
          <w:rFonts w:ascii="Arial" w:hAnsi="Arial" w:cs="Arial"/>
        </w:rPr>
      </w:pPr>
      <w:r w:rsidRPr="00E14FD8">
        <w:rPr>
          <w:rFonts w:ascii="Arial" w:hAnsi="Arial" w:cs="Arial"/>
        </w:rPr>
        <w:tab/>
        <w:t>* A quilometragem lida deve ser múltiplo de 100;</w:t>
      </w:r>
    </w:p>
    <w:p w14:paraId="5A5D50CE" w14:textId="77777777" w:rsidR="00D1241A" w:rsidRPr="00E14FD8" w:rsidRDefault="00D1241A" w:rsidP="00D1241A">
      <w:pPr>
        <w:jc w:val="both"/>
        <w:rPr>
          <w:rFonts w:ascii="Arial" w:hAnsi="Arial" w:cs="Arial"/>
        </w:rPr>
      </w:pPr>
      <w:r w:rsidRPr="00E14FD8">
        <w:rPr>
          <w:rFonts w:ascii="Arial" w:hAnsi="Arial" w:cs="Arial"/>
        </w:rPr>
        <w:tab/>
        <w:t xml:space="preserve">* O custo do frete é de R$ 500,0 se for de até </w:t>
      </w:r>
      <w:smartTag w:uri="urn:schemas-microsoft-com:office:smarttags" w:element="metricconverter">
        <w:smartTagPr>
          <w:attr w:name="ProductID" w:val="200 quil￴metros"/>
        </w:smartTagPr>
        <w:r w:rsidRPr="00E14FD8">
          <w:rPr>
            <w:rFonts w:ascii="Arial" w:hAnsi="Arial" w:cs="Arial"/>
          </w:rPr>
          <w:t>200 quilômetros</w:t>
        </w:r>
      </w:smartTag>
      <w:r w:rsidRPr="00E14FD8">
        <w:rPr>
          <w:rFonts w:ascii="Arial" w:hAnsi="Arial" w:cs="Arial"/>
        </w:rPr>
        <w:t>;</w:t>
      </w:r>
    </w:p>
    <w:p w14:paraId="48F1CDC6" w14:textId="77777777" w:rsidR="00D1241A" w:rsidRPr="00E14FD8" w:rsidRDefault="00D1241A" w:rsidP="00D1241A">
      <w:pPr>
        <w:jc w:val="both"/>
        <w:rPr>
          <w:rFonts w:ascii="Arial" w:hAnsi="Arial" w:cs="Arial"/>
        </w:rPr>
      </w:pPr>
      <w:r w:rsidRPr="00E14FD8">
        <w:rPr>
          <w:rFonts w:ascii="Arial" w:hAnsi="Arial" w:cs="Arial"/>
        </w:rPr>
        <w:tab/>
        <w:t xml:space="preserve">* A cada </w:t>
      </w:r>
      <w:smartTag w:uri="urn:schemas-microsoft-com:office:smarttags" w:element="metricconverter">
        <w:smartTagPr>
          <w:attr w:name="ProductID" w:val="100 quil￴metros"/>
        </w:smartTagPr>
        <w:r w:rsidRPr="00E14FD8">
          <w:rPr>
            <w:rFonts w:ascii="Arial" w:hAnsi="Arial" w:cs="Arial"/>
          </w:rPr>
          <w:t>100 quilômetros</w:t>
        </w:r>
      </w:smartTag>
      <w:r w:rsidRPr="00E14FD8">
        <w:rPr>
          <w:rFonts w:ascii="Arial" w:hAnsi="Arial" w:cs="Arial"/>
        </w:rPr>
        <w:t xml:space="preserve"> a mais no percurso deve ser adicionado R$ 150,00 ao frete;</w:t>
      </w:r>
    </w:p>
    <w:p w14:paraId="7F6FF4BA" w14:textId="77777777" w:rsidR="00D1241A" w:rsidRPr="00E14FD8" w:rsidRDefault="00D1241A" w:rsidP="00D1241A">
      <w:pPr>
        <w:jc w:val="both"/>
        <w:rPr>
          <w:rFonts w:ascii="Arial" w:hAnsi="Arial" w:cs="Arial"/>
        </w:rPr>
      </w:pPr>
      <w:r w:rsidRPr="00E14FD8">
        <w:rPr>
          <w:rFonts w:ascii="Arial" w:hAnsi="Arial" w:cs="Arial"/>
        </w:rPr>
        <w:tab/>
        <w:t xml:space="preserve">* Se a quilometragem do frete for maior que </w:t>
      </w:r>
      <w:smartTag w:uri="urn:schemas-microsoft-com:office:smarttags" w:element="metricconverter">
        <w:smartTagPr>
          <w:attr w:name="ProductID" w:val="2000 quil￴metros"/>
        </w:smartTagPr>
        <w:r w:rsidRPr="00E14FD8">
          <w:rPr>
            <w:rFonts w:ascii="Arial" w:hAnsi="Arial" w:cs="Arial"/>
          </w:rPr>
          <w:t>2000 quilômetros</w:t>
        </w:r>
      </w:smartTag>
      <w:r w:rsidRPr="00E14FD8">
        <w:rPr>
          <w:rFonts w:ascii="Arial" w:hAnsi="Arial" w:cs="Arial"/>
        </w:rPr>
        <w:t>, deverá ser adicionado R$ 0,50 por quilômetro como taxa adicional de seguro.</w:t>
      </w:r>
    </w:p>
    <w:p w14:paraId="050C6E92" w14:textId="77777777" w:rsidR="00D1241A" w:rsidRPr="00E14FD8" w:rsidRDefault="00D1241A" w:rsidP="00D1241A">
      <w:pPr>
        <w:jc w:val="both"/>
        <w:rPr>
          <w:rFonts w:ascii="Arial" w:hAnsi="Arial" w:cs="Arial"/>
        </w:rPr>
      </w:pPr>
      <w:r w:rsidRPr="00E14FD8">
        <w:rPr>
          <w:rFonts w:ascii="Arial" w:hAnsi="Arial" w:cs="Arial"/>
        </w:rPr>
        <w:tab/>
        <w:t>No final mostrar o valor total do frete.</w:t>
      </w:r>
    </w:p>
    <w:p w14:paraId="48FA9933" w14:textId="77777777" w:rsidR="00D1241A" w:rsidRPr="001A3D6D" w:rsidRDefault="00D1241A" w:rsidP="00D1241A">
      <w:pPr>
        <w:jc w:val="both"/>
        <w:rPr>
          <w:rFonts w:ascii="Arial" w:hAnsi="Arial" w:cs="Arial"/>
        </w:rPr>
      </w:pPr>
    </w:p>
    <w:p w14:paraId="50D42247" w14:textId="77777777" w:rsidR="00D1241A" w:rsidRDefault="00D1241A" w:rsidP="00D1241A">
      <w:pPr>
        <w:jc w:val="both"/>
        <w:rPr>
          <w:rFonts w:ascii="Arial" w:hAnsi="Arial" w:cs="Arial"/>
        </w:rPr>
      </w:pPr>
    </w:p>
    <w:p w14:paraId="7533D515" w14:textId="77777777" w:rsidR="00D1241A" w:rsidRPr="00C37928" w:rsidRDefault="00D1241A" w:rsidP="00D1241A">
      <w:pPr>
        <w:jc w:val="both"/>
        <w:rPr>
          <w:rFonts w:ascii="Arial" w:hAnsi="Arial" w:cs="Arial"/>
        </w:rPr>
      </w:pPr>
    </w:p>
    <w:p w14:paraId="608277EB" w14:textId="77777777" w:rsidR="009B1F00" w:rsidRDefault="009B1F00"/>
    <w:sectPr w:rsidR="009B1F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Yu Gothic"/>
    <w:charset w:val="8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113"/>
        </w:tabs>
        <w:ind w:left="1113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866"/>
        </w:tabs>
        <w:ind w:left="1866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619"/>
        </w:tabs>
        <w:ind w:left="2619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125"/>
        </w:tabs>
        <w:ind w:left="4125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878"/>
        </w:tabs>
        <w:ind w:left="4878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31"/>
        </w:tabs>
        <w:ind w:left="5631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84"/>
        </w:tabs>
        <w:ind w:left="6384" w:hanging="360"/>
      </w:pPr>
      <w:rPr>
        <w:rFonts w:ascii="Symbol" w:hAnsi="Symbol" w:cs="StarSymbol"/>
        <w:sz w:val="18"/>
        <w:szCs w:val="18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113"/>
        </w:tabs>
        <w:ind w:left="1113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866"/>
        </w:tabs>
        <w:ind w:left="1866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619"/>
        </w:tabs>
        <w:ind w:left="2619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372"/>
        </w:tabs>
        <w:ind w:left="3372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125"/>
        </w:tabs>
        <w:ind w:left="4125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878"/>
        </w:tabs>
        <w:ind w:left="4878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31"/>
        </w:tabs>
        <w:ind w:left="5631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84"/>
        </w:tabs>
        <w:ind w:left="6384" w:hanging="360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821"/>
        </w:tabs>
        <w:ind w:left="1821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574"/>
        </w:tabs>
        <w:ind w:left="2574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3327"/>
        </w:tabs>
        <w:ind w:left="3327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833"/>
        </w:tabs>
        <w:ind w:left="4833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5586"/>
        </w:tabs>
        <w:ind w:left="5586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6339"/>
        </w:tabs>
        <w:ind w:left="6339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7092"/>
        </w:tabs>
        <w:ind w:left="7092" w:hanging="360"/>
      </w:pPr>
      <w:rPr>
        <w:rFonts w:ascii="Symbol" w:hAnsi="Symbol" w:cs="StarSymbol"/>
        <w:sz w:val="18"/>
        <w:szCs w:val="18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148"/>
        </w:tabs>
        <w:ind w:left="2148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12A450DB"/>
    <w:multiLevelType w:val="singleLevel"/>
    <w:tmpl w:val="937A290C"/>
    <w:lvl w:ilvl="0">
      <w:start w:val="1"/>
      <w:numFmt w:val="lowerLetter"/>
      <w:lvlText w:val="%1) "/>
      <w:lvlJc w:val="left"/>
      <w:pPr>
        <w:tabs>
          <w:tab w:val="num" w:pos="644"/>
        </w:tabs>
        <w:ind w:left="567" w:hanging="283"/>
      </w:pPr>
      <w:rPr>
        <w:rFonts w:ascii="Arial" w:hAnsi="Arial" w:hint="default"/>
        <w:b w:val="0"/>
        <w:i w:val="0"/>
        <w:u w:val="none"/>
      </w:rPr>
    </w:lvl>
  </w:abstractNum>
  <w:abstractNum w:abstractNumId="5" w15:restartNumberingAfterBreak="0">
    <w:nsid w:val="15935A88"/>
    <w:multiLevelType w:val="hybridMultilevel"/>
    <w:tmpl w:val="93A828E4"/>
    <w:lvl w:ilvl="0" w:tplc="1D62B86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1911DF8"/>
    <w:multiLevelType w:val="hybridMultilevel"/>
    <w:tmpl w:val="50CC0F0E"/>
    <w:lvl w:ilvl="0" w:tplc="C3C6028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91224458">
    <w:abstractNumId w:val="0"/>
  </w:num>
  <w:num w:numId="2" w16cid:durableId="114256006">
    <w:abstractNumId w:val="1"/>
  </w:num>
  <w:num w:numId="3" w16cid:durableId="486019941">
    <w:abstractNumId w:val="4"/>
  </w:num>
  <w:num w:numId="4" w16cid:durableId="1120614838">
    <w:abstractNumId w:val="6"/>
  </w:num>
  <w:num w:numId="5" w16cid:durableId="1237591841">
    <w:abstractNumId w:val="5"/>
  </w:num>
  <w:num w:numId="6" w16cid:durableId="1758482467">
    <w:abstractNumId w:val="2"/>
  </w:num>
  <w:num w:numId="7" w16cid:durableId="1175726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41A"/>
    <w:rsid w:val="00003CC8"/>
    <w:rsid w:val="000B53AF"/>
    <w:rsid w:val="00100F9F"/>
    <w:rsid w:val="00124CF3"/>
    <w:rsid w:val="00171FB6"/>
    <w:rsid w:val="001817B1"/>
    <w:rsid w:val="00215AEE"/>
    <w:rsid w:val="002A7E2A"/>
    <w:rsid w:val="00395E89"/>
    <w:rsid w:val="003F5A72"/>
    <w:rsid w:val="00401A88"/>
    <w:rsid w:val="00457E71"/>
    <w:rsid w:val="006805B8"/>
    <w:rsid w:val="007154E5"/>
    <w:rsid w:val="007353F4"/>
    <w:rsid w:val="0084374F"/>
    <w:rsid w:val="009B1F00"/>
    <w:rsid w:val="00A16892"/>
    <w:rsid w:val="00A834E0"/>
    <w:rsid w:val="00AF1B4F"/>
    <w:rsid w:val="00B851B8"/>
    <w:rsid w:val="00C47191"/>
    <w:rsid w:val="00C91E56"/>
    <w:rsid w:val="00CE241C"/>
    <w:rsid w:val="00D1241A"/>
    <w:rsid w:val="00E03269"/>
    <w:rsid w:val="00E14FD8"/>
    <w:rsid w:val="00F52EFC"/>
    <w:rsid w:val="00F6425C"/>
    <w:rsid w:val="00F77034"/>
    <w:rsid w:val="00FF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  <w14:docId w14:val="3F4CED69"/>
  <w15:chartTrackingRefBased/>
  <w15:docId w15:val="{30120EE5-22BC-4589-8F69-3BC17390F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03CC8"/>
    <w:pPr>
      <w:suppressAutoHyphens/>
    </w:pPr>
    <w:rPr>
      <w:sz w:val="24"/>
      <w:szCs w:val="24"/>
      <w:lang w:eastAsia="ar-SA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Corpodetexto2">
    <w:name w:val="Body Text 2"/>
    <w:basedOn w:val="Normal"/>
    <w:rsid w:val="00D1241A"/>
    <w:pPr>
      <w:spacing w:after="120" w:line="480" w:lineRule="auto"/>
    </w:pPr>
  </w:style>
  <w:style w:type="paragraph" w:styleId="Recuodecorpodetexto3">
    <w:name w:val="Body Text Indent 3"/>
    <w:basedOn w:val="Normal"/>
    <w:rsid w:val="00D1241A"/>
    <w:pPr>
      <w:spacing w:after="120"/>
      <w:ind w:left="283"/>
    </w:pPr>
    <w:rPr>
      <w:sz w:val="16"/>
      <w:szCs w:val="16"/>
    </w:rPr>
  </w:style>
  <w:style w:type="paragraph" w:styleId="PargrafodaLista">
    <w:name w:val="List Paragraph"/>
    <w:basedOn w:val="Normal"/>
    <w:uiPriority w:val="34"/>
    <w:qFormat/>
    <w:rsid w:val="00CE241C"/>
    <w:pPr>
      <w:ind w:left="708"/>
    </w:pPr>
  </w:style>
  <w:style w:type="character" w:styleId="nfase">
    <w:name w:val="Emphasis"/>
    <w:qFormat/>
    <w:rsid w:val="00A1689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1513</Words>
  <Characters>6766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4</vt:lpstr>
    </vt:vector>
  </TitlesOfParts>
  <Company>izildinha</Company>
  <LinksUpToDate>false</LinksUpToDate>
  <CharactersWithSpaces>8263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</dc:title>
  <dc:subject/>
  <dc:creator>laboratorio</dc:creator>
  <cp:keywords/>
  <dc:description/>
  <cp:lastModifiedBy>Michell Pereira</cp:lastModifiedBy>
  <cp:revision>4</cp:revision>
  <dcterms:created xsi:type="dcterms:W3CDTF">2022-05-19T15:16:00Z</dcterms:created>
  <dcterms:modified xsi:type="dcterms:W3CDTF">2022-05-19T15:16:00Z</dcterms:modified>
</cp:coreProperties>
</file>